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FB3EA2">
      <w:pPr>
        <w:pStyle w:val="10"/>
        <w:tabs>
          <w:tab w:val="right" w:leader="dot" w:pos="8306"/>
        </w:tabs>
        <w:ind w:left="1440" w:leftChars="0"/>
        <w:rPr>
          <w:rFonts w:hint="default" w:ascii="Georgia" w:hAnsi="Georgia"/>
          <w:sz w:val="28"/>
          <w:szCs w:val="28"/>
        </w:rPr>
      </w:pPr>
      <w:r>
        <w:rPr>
          <w:rFonts w:hint="default"/>
          <w:sz w:val="20"/>
          <w:szCs w:val="20"/>
          <w:lang w:val="en-US"/>
        </w:rPr>
        <w:t xml:space="preserve">                              </w:t>
      </w:r>
      <w:r>
        <w:rPr>
          <w:sz w:val="20"/>
          <w:szCs w:val="20"/>
        </w:rPr>
        <w:drawing>
          <wp:inline distT="0" distB="0" distL="0" distR="0">
            <wp:extent cx="2375535" cy="2256155"/>
            <wp:effectExtent l="0" t="0" r="12065" b="4445"/>
            <wp:docPr id="1026" name="Picture 10"/>
            <wp:cNvGraphicFramePr/>
            <a:graphic xmlns:a="http://schemas.openxmlformats.org/drawingml/2006/main">
              <a:graphicData uri="http://schemas.openxmlformats.org/drawingml/2006/picture">
                <pic:pic xmlns:pic="http://schemas.openxmlformats.org/drawingml/2006/picture">
                  <pic:nvPicPr>
                    <pic:cNvPr id="1026" name="Picture 10"/>
                    <pic:cNvPicPr/>
                  </pic:nvPicPr>
                  <pic:blipFill>
                    <a:blip r:embed="rId5" cstate="print"/>
                    <a:srcRect/>
                    <a:stretch>
                      <a:fillRect/>
                    </a:stretch>
                  </pic:blipFill>
                  <pic:spPr>
                    <a:xfrm>
                      <a:off x="0" y="0"/>
                      <a:ext cx="2375535" cy="2256155"/>
                    </a:xfrm>
                    <a:prstGeom prst="rect">
                      <a:avLst/>
                    </a:prstGeom>
                    <a:ln>
                      <a:noFill/>
                    </a:ln>
                  </pic:spPr>
                </pic:pic>
              </a:graphicData>
            </a:graphic>
          </wp:inline>
        </w:drawing>
      </w:r>
      <w:r>
        <w:rPr>
          <w:rFonts w:hint="default"/>
          <w:sz w:val="20"/>
          <w:szCs w:val="20"/>
          <w:lang w:val="en-US"/>
        </w:rPr>
        <w:t xml:space="preserve"> </w:t>
      </w:r>
    </w:p>
    <w:p w14:paraId="5BAF5ABD">
      <w:pPr>
        <w:pStyle w:val="10"/>
        <w:tabs>
          <w:tab w:val="right" w:leader="dot" w:pos="8306"/>
        </w:tabs>
        <w:rPr>
          <w:rFonts w:hint="default" w:hAnsi="Arial Black" w:cs="Arial Black"/>
          <w:color w:val="548235"/>
          <w:sz w:val="56"/>
          <w:szCs w:val="56"/>
          <w:lang w:val="en-US"/>
        </w:rPr>
      </w:pPr>
    </w:p>
    <w:p w14:paraId="33079EF2">
      <w:pPr>
        <w:pStyle w:val="10"/>
        <w:tabs>
          <w:tab w:val="right" w:leader="dot" w:pos="8306"/>
        </w:tabs>
        <w:rPr>
          <w:rFonts w:hint="default" w:hAnsi="Arial Black" w:cs="Arial Black"/>
          <w:color w:val="548235"/>
          <w:sz w:val="56"/>
          <w:szCs w:val="56"/>
          <w:lang w:val="en-US"/>
        </w:rPr>
      </w:pPr>
      <w:r>
        <w:rPr>
          <w:rFonts w:hint="default" w:hAnsi="Arial Black" w:cs="Arial Black"/>
          <w:color w:val="548235"/>
          <w:sz w:val="56"/>
          <w:szCs w:val="56"/>
          <w:lang w:val="en-US"/>
        </w:rPr>
        <w:t xml:space="preserve">Bahir Dar Institute of Technology </w:t>
      </w:r>
    </w:p>
    <w:p w14:paraId="47AB361E">
      <w:pPr>
        <w:pStyle w:val="10"/>
        <w:tabs>
          <w:tab w:val="right" w:leader="dot" w:pos="8306"/>
        </w:tabs>
        <w:rPr>
          <w:rFonts w:hint="default" w:ascii="Arial Black" w:hAnsi="Arial Black" w:cs="Arial Black"/>
          <w:sz w:val="56"/>
          <w:szCs w:val="56"/>
          <w14:glow w14:rad="0">
            <w14:srgbClr w14:val="000000"/>
          </w14:glow>
          <w14:reflection w14:blurRad="0" w14:stA="0" w14:stPos="0" w14:endA="0" w14:endPos="0" w14:dist="0" w14:dir="0" w14:fadeDir="0" w14:sx="0" w14:sy="0" w14:kx="0" w14:ky="0" w14:algn="none"/>
          <w14:textOutline w14:w="15875" w14:cap="flat" w14:cmpd="sng">
            <w14:gradFill>
              <w14:gsLst>
                <w14:gs w14:pos="0">
                  <w14:srgbClr w14:val="5B9BD5"/>
                </w14:gs>
                <w14:gs w14:pos="100000">
                  <w14:srgbClr w14:val="5B9BD5"/>
                </w14:gs>
              </w14:gsLst>
              <w14:lin w14:ang="2700000" w14:scaled="1"/>
            </w14:gradFill>
            <w14:prstDash w14:val="solid"/>
            <w14:round/>
          </w14:textOutline>
          <w14:textFill>
            <w14:noFill/>
          </w14:textFill>
          <w14:props3d w14:extrusionH="0" w14:contourW="0" w14:prstMaterial="clear"/>
        </w:rPr>
      </w:pPr>
      <w:r>
        <w:rPr>
          <w:rFonts w:hint="default" w:hAnsi="Arial Black" w:cs="Arial Black"/>
          <w:color w:val="548235"/>
          <w:sz w:val="56"/>
          <w:szCs w:val="56"/>
          <w:lang w:val="en-US"/>
        </w:rPr>
        <w:t xml:space="preserve">                        (BiT)                                  </w:t>
      </w:r>
    </w:p>
    <w:p w14:paraId="69F232D0">
      <w:pPr>
        <w:pStyle w:val="10"/>
        <w:tabs>
          <w:tab w:val="right" w:leader="dot" w:pos="8306"/>
        </w:tabs>
        <w:ind w:left="1440" w:leftChars="0"/>
        <w:rPr>
          <w:rFonts w:hint="default" w:ascii="Arial Black" w:hAnsi="Arial Black" w:cs="Arial Black"/>
          <w:sz w:val="56"/>
          <w:szCs w:val="56"/>
          <w14:glow w14:rad="0">
            <w14:srgbClr w14:val="000000"/>
          </w14:glow>
          <w14:reflection w14:blurRad="0" w14:stA="0" w14:stPos="0" w14:endA="0" w14:endPos="0" w14:dist="0" w14:dir="0" w14:fadeDir="0" w14:sx="0" w14:sy="0" w14:kx="0" w14:ky="0" w14:algn="none"/>
          <w14:textOutline w14:w="15875" w14:cap="flat" w14:cmpd="sng">
            <w14:gradFill>
              <w14:gsLst>
                <w14:gs w14:pos="0">
                  <w14:srgbClr w14:val="5B9BD5"/>
                </w14:gs>
                <w14:gs w14:pos="100000">
                  <w14:srgbClr w14:val="5B9BD5"/>
                </w14:gs>
              </w14:gsLst>
              <w14:lin w14:ang="2700000" w14:scaled="1"/>
            </w14:gradFill>
            <w14:prstDash w14:val="solid"/>
            <w14:round/>
          </w14:textOutline>
          <w14:textFill>
            <w14:noFill/>
          </w14:textFill>
          <w14:props3d w14:extrusionH="0" w14:contourW="0" w14:prstMaterial="clear"/>
        </w:rPr>
      </w:pPr>
      <w:r>
        <w:rPr>
          <w:rFonts w:hint="default" w:ascii="Arial Black" w:hAnsi="Arial Black" w:cs="Arial Black"/>
          <w:sz w:val="56"/>
          <w:szCs w:val="56"/>
          <w14:glow w14:rad="0">
            <w14:srgbClr w14:val="000000"/>
          </w14:glow>
          <w14:reflection w14:blurRad="0" w14:stA="0" w14:stPos="0" w14:endA="0" w14:endPos="0" w14:dist="0" w14:dir="0" w14:fadeDir="0" w14:sx="0" w14:sy="0" w14:kx="0" w14:ky="0" w14:algn="none"/>
          <w14:textOutline w14:w="15875" w14:cap="flat" w14:cmpd="sng">
            <w14:gradFill>
              <w14:gsLst>
                <w14:gs w14:pos="0">
                  <w14:srgbClr w14:val="5B9BD5"/>
                </w14:gs>
                <w14:gs w14:pos="100000">
                  <w14:srgbClr w14:val="5B9BD5"/>
                </w14:gs>
              </w14:gsLst>
              <w14:lin w14:ang="2700000" w14:scaled="1"/>
            </w14:gradFill>
            <w14:prstDash w14:val="solid"/>
            <w14:round/>
          </w14:textOutline>
          <w14:textFill>
            <w14:noFill/>
          </w14:textFill>
          <w14:props3d w14:extrusionH="0" w14:contourW="0" w14:prstMaterial="clear"/>
        </w:rPr>
        <w:t xml:space="preserve">Faculty of </w:t>
      </w:r>
      <w:r>
        <w:rPr>
          <w:rFonts w:hint="default" w:ascii="Arial Black" w:hAnsi="Arial Black" w:cs="Arial Black"/>
          <w:sz w:val="56"/>
          <w:szCs w:val="56"/>
          <w:lang w:val="en-US"/>
          <w14:glow w14:rad="0">
            <w14:srgbClr w14:val="000000"/>
          </w14:glow>
          <w14:reflection w14:blurRad="0" w14:stA="0" w14:stPos="0" w14:endA="0" w14:endPos="0" w14:dist="0" w14:dir="0" w14:fadeDir="0" w14:sx="0" w14:sy="0" w14:kx="0" w14:ky="0" w14:algn="none"/>
          <w14:textOutline w14:w="15875" w14:cap="flat" w14:cmpd="sng">
            <w14:gradFill>
              <w14:gsLst>
                <w14:gs w14:pos="0">
                  <w14:srgbClr w14:val="5B9BD5"/>
                </w14:gs>
                <w14:gs w14:pos="100000">
                  <w14:srgbClr w14:val="5B9BD5"/>
                </w14:gs>
              </w14:gsLst>
              <w14:lin w14:ang="2700000" w14:scaled="1"/>
            </w14:gradFill>
            <w14:prstDash w14:val="solid"/>
            <w14:round/>
          </w14:textOutline>
          <w14:textFill>
            <w14:noFill/>
          </w14:textFill>
          <w14:props3d w14:extrusionH="0" w14:contourW="0" w14:prstMaterial="clear"/>
        </w:rPr>
        <w:t>C</w:t>
      </w:r>
      <w:r>
        <w:rPr>
          <w:rFonts w:hint="default" w:ascii="Arial Black" w:hAnsi="Arial Black" w:cs="Arial Black"/>
          <w:sz w:val="56"/>
          <w:szCs w:val="56"/>
          <w14:glow w14:rad="0">
            <w14:srgbClr w14:val="000000"/>
          </w14:glow>
          <w14:reflection w14:blurRad="0" w14:stA="0" w14:stPos="0" w14:endA="0" w14:endPos="0" w14:dist="0" w14:dir="0" w14:fadeDir="0" w14:sx="0" w14:sy="0" w14:kx="0" w14:ky="0" w14:algn="none"/>
          <w14:textOutline w14:w="15875" w14:cap="flat" w14:cmpd="sng">
            <w14:gradFill>
              <w14:gsLst>
                <w14:gs w14:pos="0">
                  <w14:srgbClr w14:val="5B9BD5"/>
                </w14:gs>
                <w14:gs w14:pos="100000">
                  <w14:srgbClr w14:val="5B9BD5"/>
                </w14:gs>
              </w14:gsLst>
              <w14:lin w14:ang="2700000" w14:scaled="1"/>
            </w14:gradFill>
            <w14:prstDash w14:val="solid"/>
            <w14:round/>
          </w14:textOutline>
          <w14:textFill>
            <w14:noFill/>
          </w14:textFill>
          <w14:props3d w14:extrusionH="0" w14:contourW="0" w14:prstMaterial="clear"/>
        </w:rPr>
        <w:t xml:space="preserve">omputing </w:t>
      </w:r>
    </w:p>
    <w:p w14:paraId="16471D72">
      <w:pPr>
        <w:pStyle w:val="10"/>
        <w:tabs>
          <w:tab w:val="right" w:leader="dot" w:pos="8306"/>
        </w:tabs>
        <w:ind w:left="1440" w:leftChars="0" w:firstLine="840" w:firstLineChars="150"/>
        <w:rPr>
          <w:rFonts w:hint="default" w:ascii="Georgia" w:hAnsi="Georgia"/>
          <w:sz w:val="56"/>
          <w:szCs w:val="56"/>
          <w14:glow w14:rad="0">
            <w14:srgbClr w14:val="000000"/>
          </w14:glow>
          <w14:reflection w14:blurRad="0" w14:stA="0" w14:stPos="0" w14:endA="0" w14:endPos="0" w14:dist="0" w14:dir="0" w14:fadeDir="0" w14:sx="0" w14:sy="0" w14:kx="0" w14:ky="0" w14:algn="none"/>
          <w14:textOutline w14:w="15875" w14:cap="flat" w14:cmpd="sng">
            <w14:gradFill>
              <w14:gsLst>
                <w14:gs w14:pos="0">
                  <w14:srgbClr w14:val="5B9BD5"/>
                </w14:gs>
                <w14:gs w14:pos="100000">
                  <w14:srgbClr w14:val="5B9BD5"/>
                </w14:gs>
              </w14:gsLst>
              <w14:lin w14:ang="2700000" w14:scaled="1"/>
            </w14:gradFill>
            <w14:prstDash w14:val="solid"/>
            <w14:round/>
          </w14:textOutline>
          <w14:textFill>
            <w14:noFill/>
          </w14:textFill>
          <w14:props3d w14:extrusionH="0" w14:contourW="0" w14:prstMaterial="clear"/>
        </w:rPr>
      </w:pPr>
      <w:r>
        <w:rPr>
          <w:rFonts w:hint="default" w:ascii="Arial Black" w:hAnsi="Arial Black" w:cs="Arial Black"/>
          <w:sz w:val="56"/>
          <w:szCs w:val="56"/>
          <w14:glow w14:rad="0">
            <w14:srgbClr w14:val="000000"/>
          </w14:glow>
          <w14:reflection w14:blurRad="0" w14:stA="0" w14:stPos="0" w14:endA="0" w14:endPos="0" w14:dist="0" w14:dir="0" w14:fadeDir="0" w14:sx="0" w14:sy="0" w14:kx="0" w14:ky="0" w14:algn="none"/>
          <w14:textOutline w14:w="15875" w14:cap="flat" w14:cmpd="sng">
            <w14:gradFill>
              <w14:gsLst>
                <w14:gs w14:pos="0">
                  <w14:srgbClr w14:val="5B9BD5"/>
                </w14:gs>
                <w14:gs w14:pos="100000">
                  <w14:srgbClr w14:val="5B9BD5"/>
                </w14:gs>
              </w14:gsLst>
              <w14:lin w14:ang="2700000" w14:scaled="1"/>
            </w14:gradFill>
            <w14:prstDash w14:val="solid"/>
            <w14:round/>
          </w14:textOutline>
          <w14:textFill>
            <w14:noFill/>
          </w14:textFill>
          <w14:props3d w14:extrusionH="0" w14:contourW="0" w14:prstMaterial="clear"/>
        </w:rPr>
        <w:t xml:space="preserve">Department of information system </w:t>
      </w:r>
    </w:p>
    <w:p w14:paraId="7C920F83">
      <w:pPr>
        <w:ind w:left="1440" w:leftChars="0"/>
        <w:rPr>
          <w:rFonts w:hint="default" w:ascii="Georgia" w:hAnsi="Georgia"/>
          <w:sz w:val="28"/>
          <w:szCs w:val="28"/>
        </w:rPr>
      </w:pPr>
    </w:p>
    <w:p w14:paraId="032F2C5B">
      <w:pPr>
        <w:rPr>
          <w:rFonts w:hint="default" w:ascii="Georgia" w:hAnsi="Georgia"/>
          <w:color w:val="F7CAAC"/>
          <w:sz w:val="52"/>
          <w:szCs w:val="52"/>
          <w14:glow w14:rad="0">
            <w14:srgbClr w14:val="000000"/>
          </w14:glow>
          <w14:reflection w14:blurRad="0" w14:stA="0" w14:stPos="0" w14:endA="0" w14:endPos="0" w14:dist="0" w14:dir="0" w14:fadeDir="0" w14:sx="0" w14:sy="0" w14:kx="0" w14:ky="0" w14:algn="none"/>
          <w14:textOutline w14:w="22225" w14:cap="flat" w14:cmpd="sng">
            <w14:solidFill>
              <w14:srgbClr w14:val="ED7D31"/>
            </w14:solidFill>
            <w14:prstDash w14:val="solid"/>
            <w14:round/>
          </w14:textOutline>
          <w14:props3d w14:extrusionH="0" w14:contourW="0" w14:prstMaterial="clear"/>
        </w:rPr>
      </w:pPr>
      <w:r>
        <w:rPr>
          <w:rFonts w:hint="default" w:ascii="Georgia" w:hAnsi="Georgia"/>
          <w:color w:val="F7CAAC"/>
          <w:sz w:val="52"/>
          <w:szCs w:val="52"/>
          <w:lang w:val="en-US"/>
          <w14:glow w14:rad="0">
            <w14:srgbClr w14:val="000000"/>
          </w14:glow>
          <w14:reflection w14:blurRad="0" w14:stA="0" w14:stPos="0" w14:endA="0" w14:endPos="0" w14:dist="0" w14:dir="0" w14:fadeDir="0" w14:sx="0" w14:sy="0" w14:kx="0" w14:ky="0" w14:algn="none"/>
          <w14:textOutline w14:w="22225" w14:cap="flat" w14:cmpd="sng">
            <w14:solidFill>
              <w14:srgbClr w14:val="ED7D31"/>
            </w14:solidFill>
            <w14:prstDash w14:val="solid"/>
            <w14:round/>
          </w14:textOutline>
          <w14:props3d w14:extrusionH="0" w14:contourW="0" w14:prstMaterial="clear"/>
        </w:rPr>
        <w:t>Information Retrival Group Assignment</w:t>
      </w:r>
    </w:p>
    <w:p w14:paraId="3D738B98">
      <w:pPr>
        <w:rPr>
          <w:rFonts w:hint="default" w:ascii="Georgia" w:hAnsi="Georgia"/>
          <w:sz w:val="28"/>
          <w:szCs w:val="28"/>
        </w:rPr>
      </w:pPr>
    </w:p>
    <w:p w14:paraId="2FA560F6">
      <w:pPr>
        <w:pStyle w:val="10"/>
        <w:tabs>
          <w:tab w:val="right" w:leader="dot" w:pos="8306"/>
        </w:tabs>
        <w:rPr>
          <w:rFonts w:hint="default" w:ascii="Georgia" w:hAnsi="Georgia"/>
          <w:color w:val="7030A0"/>
          <w:sz w:val="28"/>
          <w:szCs w:val="28"/>
        </w:rPr>
      </w:pPr>
      <w:r>
        <w:rPr>
          <w:rFonts w:hint="default" w:ascii="Georgia" w:hAnsi="Georgia"/>
          <w:color w:val="7030A0"/>
          <w:sz w:val="28"/>
          <w:szCs w:val="28"/>
        </w:rPr>
        <w:t xml:space="preserve">1 )Kirubel Getaneh...............................1601894 </w:t>
      </w:r>
    </w:p>
    <w:p w14:paraId="6EF96F71">
      <w:pPr>
        <w:pStyle w:val="10"/>
        <w:tabs>
          <w:tab w:val="right" w:leader="dot" w:pos="8306"/>
        </w:tabs>
        <w:rPr>
          <w:rFonts w:hint="default" w:ascii="Georgia" w:hAnsi="Georgia"/>
          <w:color w:val="7030A0"/>
          <w:sz w:val="28"/>
          <w:szCs w:val="28"/>
        </w:rPr>
      </w:pPr>
      <w:r>
        <w:rPr>
          <w:rFonts w:hint="default" w:ascii="Georgia" w:hAnsi="Georgia"/>
          <w:color w:val="7030A0"/>
          <w:sz w:val="28"/>
          <w:szCs w:val="28"/>
        </w:rPr>
        <w:t xml:space="preserve">2 )Simegnew Tagele...............................1602438 </w:t>
      </w:r>
    </w:p>
    <w:p w14:paraId="53F6F1F4">
      <w:pPr>
        <w:pStyle w:val="10"/>
        <w:tabs>
          <w:tab w:val="right" w:leader="dot" w:pos="8306"/>
        </w:tabs>
        <w:rPr>
          <w:rFonts w:hint="default" w:ascii="Georgia" w:hAnsi="Georgia"/>
          <w:color w:val="7030A0"/>
          <w:sz w:val="28"/>
          <w:szCs w:val="28"/>
        </w:rPr>
      </w:pPr>
      <w:r>
        <w:rPr>
          <w:rFonts w:hint="default" w:ascii="Georgia" w:hAnsi="Georgia"/>
          <w:color w:val="7030A0"/>
          <w:sz w:val="28"/>
          <w:szCs w:val="28"/>
        </w:rPr>
        <w:t xml:space="preserve">3 )Yidersal. Zewdu................................1602769 </w:t>
      </w:r>
    </w:p>
    <w:p w14:paraId="7763206E">
      <w:pPr>
        <w:pStyle w:val="10"/>
        <w:tabs>
          <w:tab w:val="right" w:leader="dot" w:pos="8306"/>
        </w:tabs>
        <w:rPr>
          <w:rFonts w:hint="default" w:ascii="Georgia" w:hAnsi="Georgia"/>
          <w:color w:val="7030A0"/>
          <w:sz w:val="28"/>
          <w:szCs w:val="28"/>
        </w:rPr>
      </w:pPr>
      <w:r>
        <w:rPr>
          <w:rFonts w:hint="default" w:ascii="Georgia" w:hAnsi="Georgia"/>
          <w:color w:val="7030A0"/>
          <w:sz w:val="28"/>
          <w:szCs w:val="28"/>
        </w:rPr>
        <w:t xml:space="preserve">4 )Yonatan Werku.................................1602865 </w:t>
      </w:r>
    </w:p>
    <w:p w14:paraId="3DBEDBC9">
      <w:pPr>
        <w:pStyle w:val="10"/>
        <w:tabs>
          <w:tab w:val="right" w:leader="dot" w:pos="8306"/>
        </w:tabs>
        <w:rPr>
          <w:rFonts w:hint="default" w:ascii="Georgia" w:hAnsi="Georgia"/>
          <w:color w:val="7030A0"/>
          <w:sz w:val="28"/>
          <w:szCs w:val="28"/>
        </w:rPr>
      </w:pPr>
      <w:r>
        <w:rPr>
          <w:rFonts w:hint="default" w:ascii="Georgia" w:hAnsi="Georgia"/>
          <w:color w:val="7030A0"/>
          <w:sz w:val="28"/>
          <w:szCs w:val="28"/>
        </w:rPr>
        <w:t xml:space="preserve">5 )Netsanet Adane................................1602271 </w:t>
      </w:r>
    </w:p>
    <w:p w14:paraId="41AF00AE">
      <w:pPr>
        <w:pStyle w:val="10"/>
        <w:tabs>
          <w:tab w:val="right" w:leader="dot" w:pos="8306"/>
        </w:tabs>
        <w:rPr>
          <w:rFonts w:hint="default" w:ascii="Georgia" w:hAnsi="Georgia"/>
          <w:color w:val="7030A0"/>
          <w:sz w:val="28"/>
          <w:szCs w:val="28"/>
        </w:rPr>
      </w:pPr>
      <w:r>
        <w:rPr>
          <w:rFonts w:hint="default" w:ascii="Georgia" w:hAnsi="Georgia"/>
          <w:color w:val="7030A0"/>
          <w:sz w:val="28"/>
          <w:szCs w:val="28"/>
        </w:rPr>
        <w:t xml:space="preserve">6 )Metsihet Tesfaye...............................1602116 </w:t>
      </w:r>
    </w:p>
    <w:p w14:paraId="7EBD3538">
      <w:pPr>
        <w:pStyle w:val="10"/>
        <w:tabs>
          <w:tab w:val="right" w:leader="dot" w:pos="8306"/>
        </w:tabs>
        <w:rPr>
          <w:rFonts w:hint="default" w:ascii="Georgia" w:hAnsi="Georgia"/>
          <w:color w:val="7030A0"/>
          <w:sz w:val="28"/>
          <w:szCs w:val="28"/>
        </w:rPr>
      </w:pPr>
      <w:r>
        <w:rPr>
          <w:rFonts w:hint="default" w:ascii="Georgia" w:hAnsi="Georgia"/>
          <w:color w:val="7030A0"/>
          <w:sz w:val="28"/>
          <w:szCs w:val="28"/>
        </w:rPr>
        <w:t xml:space="preserve">7 )Mekdes Tadesse ................................1602021 </w:t>
      </w:r>
    </w:p>
    <w:p w14:paraId="72D5DC52">
      <w:pPr>
        <w:pStyle w:val="10"/>
        <w:tabs>
          <w:tab w:val="right" w:leader="dot" w:pos="8306"/>
        </w:tabs>
        <w:rPr>
          <w:rFonts w:hint="default" w:ascii="Georgia" w:hAnsi="Georgia"/>
          <w:color w:val="7030A0"/>
          <w:sz w:val="28"/>
          <w:szCs w:val="28"/>
        </w:rPr>
      </w:pPr>
      <w:r>
        <w:rPr>
          <w:rFonts w:hint="default" w:ascii="Georgia" w:hAnsi="Georgia"/>
          <w:color w:val="7030A0"/>
          <w:sz w:val="28"/>
          <w:szCs w:val="28"/>
        </w:rPr>
        <w:t>8 )Betelhem Shegaw...............................1601057</w:t>
      </w:r>
    </w:p>
    <w:p w14:paraId="648AA83F">
      <w:pPr>
        <w:rPr>
          <w:rFonts w:hint="default" w:ascii="Georgia" w:hAnsi="Georgia"/>
          <w:sz w:val="28"/>
          <w:szCs w:val="28"/>
        </w:rPr>
      </w:pPr>
    </w:p>
    <w:p w14:paraId="7ED7D8F4">
      <w:pPr>
        <w:rPr>
          <w:rFonts w:hint="default" w:ascii="Georgia" w:hAnsi="Georgia"/>
          <w:sz w:val="28"/>
          <w:szCs w:val="28"/>
        </w:rPr>
      </w:pPr>
    </w:p>
    <w:p w14:paraId="6DC4F9FF">
      <w:pPr>
        <w:rPr>
          <w:rFonts w:hint="default" w:ascii="Georgia" w:hAnsi="Georgia"/>
          <w:sz w:val="28"/>
          <w:szCs w:val="28"/>
        </w:rPr>
      </w:pPr>
    </w:p>
    <w:p w14:paraId="7B06E4B6">
      <w:pPr>
        <w:rPr>
          <w:rFonts w:hint="default" w:ascii="Georgia" w:hAnsi="Georgia"/>
          <w:sz w:val="36"/>
          <w:szCs w:val="36"/>
        </w:rPr>
      </w:pPr>
    </w:p>
    <w:p w14:paraId="7BB27615">
      <w:pPr>
        <w:rPr>
          <w:rFonts w:hint="default" w:ascii="Georgia" w:hAnsi="Georgia"/>
          <w:sz w:val="36"/>
          <w:szCs w:val="36"/>
        </w:rPr>
      </w:pPr>
    </w:p>
    <w:p w14:paraId="657AAB60">
      <w:pPr>
        <w:rPr>
          <w:rFonts w:hint="default" w:ascii="Georgia" w:hAnsi="Georgia"/>
          <w:b/>
          <w:bCs/>
          <w:sz w:val="48"/>
          <w:szCs w:val="48"/>
          <w:lang w:val="en-US"/>
        </w:rPr>
      </w:pPr>
      <w:r>
        <w:rPr>
          <w:rFonts w:hint="default" w:ascii="Georgia" w:hAnsi="Georgia"/>
          <w:b/>
          <w:bCs/>
          <w:sz w:val="48"/>
          <w:szCs w:val="48"/>
          <w:lang w:val="en-US"/>
        </w:rPr>
        <w:t>Table of contents</w:t>
      </w:r>
    </w:p>
    <w:p w14:paraId="5560FF36">
      <w:pPr>
        <w:rPr>
          <w:rFonts w:hint="default" w:ascii="Georgia" w:hAnsi="Georgia"/>
          <w:sz w:val="36"/>
          <w:szCs w:val="36"/>
        </w:rPr>
      </w:pPr>
    </w:p>
    <w:p w14:paraId="063256F6">
      <w:pPr>
        <w:pStyle w:val="10"/>
        <w:tabs>
          <w:tab w:val="right" w:leader="dot" w:pos="8882"/>
        </w:tabs>
        <w:rPr>
          <w:sz w:val="28"/>
          <w:szCs w:val="28"/>
        </w:rPr>
      </w:pPr>
      <w:r>
        <w:rPr>
          <w:rFonts w:hint="default" w:ascii="Georgia" w:hAnsi="Georgia" w:cs="Georgia"/>
          <w:color w:val="BF9000"/>
          <w:sz w:val="52"/>
          <w:szCs w:val="52"/>
        </w:rPr>
        <w:fldChar w:fldCharType="begin"/>
      </w:r>
      <w:r>
        <w:rPr>
          <w:rFonts w:hint="default" w:ascii="Georgia" w:hAnsi="Georgia" w:cs="Georgia"/>
          <w:color w:val="BF9000"/>
          <w:sz w:val="52"/>
          <w:szCs w:val="52"/>
        </w:rPr>
        <w:instrText xml:space="preserve">TOC \o "1-3" \h \u </w:instrText>
      </w:r>
      <w:r>
        <w:rPr>
          <w:rFonts w:hint="default" w:ascii="Georgia" w:hAnsi="Georgia" w:cs="Georgia"/>
          <w:color w:val="BF9000"/>
          <w:sz w:val="52"/>
          <w:szCs w:val="52"/>
        </w:rPr>
        <w:fldChar w:fldCharType="separate"/>
      </w:r>
      <w:r>
        <w:rPr>
          <w:rFonts w:hint="default" w:ascii="Georgia" w:hAnsi="Georgia" w:cs="Georgia"/>
          <w:color w:val="BF9000"/>
          <w:sz w:val="28"/>
          <w:szCs w:val="52"/>
        </w:rPr>
        <w:fldChar w:fldCharType="begin"/>
      </w:r>
      <w:r>
        <w:rPr>
          <w:rFonts w:hint="default" w:ascii="Georgia" w:hAnsi="Georgia" w:cs="Georgia"/>
          <w:sz w:val="28"/>
          <w:szCs w:val="52"/>
        </w:rPr>
        <w:instrText xml:space="preserve"> HYPERLINK \l _Toc21512 </w:instrText>
      </w:r>
      <w:r>
        <w:rPr>
          <w:rFonts w:hint="default" w:ascii="Georgia" w:hAnsi="Georgia" w:cs="Georgia"/>
          <w:sz w:val="28"/>
          <w:szCs w:val="52"/>
        </w:rPr>
        <w:fldChar w:fldCharType="separate"/>
      </w:r>
      <w:r>
        <w:rPr>
          <w:rFonts w:hint="default" w:ascii="Georgia" w:hAnsi="Georgia" w:cs="Georgia"/>
          <w:sz w:val="28"/>
          <w:szCs w:val="72"/>
        </w:rPr>
        <w:t>Abstract</w:t>
      </w:r>
      <w:r>
        <w:rPr>
          <w:sz w:val="28"/>
          <w:szCs w:val="28"/>
        </w:rPr>
        <w:tab/>
      </w:r>
      <w:r>
        <w:rPr>
          <w:sz w:val="28"/>
          <w:szCs w:val="28"/>
        </w:rPr>
        <w:fldChar w:fldCharType="begin"/>
      </w:r>
      <w:r>
        <w:rPr>
          <w:sz w:val="28"/>
          <w:szCs w:val="28"/>
        </w:rPr>
        <w:instrText xml:space="preserve"> PAGEREF _Toc21512 \h </w:instrText>
      </w:r>
      <w:r>
        <w:rPr>
          <w:sz w:val="28"/>
          <w:szCs w:val="28"/>
        </w:rPr>
        <w:fldChar w:fldCharType="separate"/>
      </w:r>
      <w:r>
        <w:rPr>
          <w:sz w:val="28"/>
          <w:szCs w:val="28"/>
        </w:rPr>
        <w:t>3</w:t>
      </w:r>
      <w:r>
        <w:rPr>
          <w:sz w:val="28"/>
          <w:szCs w:val="28"/>
        </w:rPr>
        <w:fldChar w:fldCharType="end"/>
      </w:r>
      <w:r>
        <w:rPr>
          <w:rFonts w:hint="default" w:ascii="Georgia" w:hAnsi="Georgia" w:cs="Georgia"/>
          <w:color w:val="BF9000"/>
          <w:sz w:val="28"/>
          <w:szCs w:val="52"/>
        </w:rPr>
        <w:fldChar w:fldCharType="end"/>
      </w:r>
    </w:p>
    <w:p w14:paraId="24FBEF40">
      <w:pPr>
        <w:pStyle w:val="10"/>
        <w:tabs>
          <w:tab w:val="right" w:leader="dot" w:pos="8882"/>
        </w:tabs>
        <w:rPr>
          <w:sz w:val="28"/>
          <w:szCs w:val="28"/>
        </w:rPr>
      </w:pPr>
      <w:r>
        <w:rPr>
          <w:rFonts w:hint="default" w:ascii="Georgia" w:hAnsi="Georgia" w:cs="Georgia"/>
          <w:color w:val="BF9000"/>
          <w:sz w:val="28"/>
          <w:szCs w:val="52"/>
        </w:rPr>
        <w:fldChar w:fldCharType="begin"/>
      </w:r>
      <w:r>
        <w:rPr>
          <w:rFonts w:hint="default" w:ascii="Georgia" w:hAnsi="Georgia" w:cs="Georgia"/>
          <w:sz w:val="28"/>
          <w:szCs w:val="52"/>
        </w:rPr>
        <w:instrText xml:space="preserve"> HYPERLINK \l _Toc24217 </w:instrText>
      </w:r>
      <w:r>
        <w:rPr>
          <w:rFonts w:hint="default" w:ascii="Georgia" w:hAnsi="Georgia" w:cs="Georgia"/>
          <w:sz w:val="28"/>
          <w:szCs w:val="52"/>
        </w:rPr>
        <w:fldChar w:fldCharType="separate"/>
      </w:r>
      <w:r>
        <w:rPr>
          <w:rFonts w:hint="default" w:ascii="Georgia" w:hAnsi="Georgia" w:cs="Georgia"/>
          <w:sz w:val="28"/>
          <w:szCs w:val="72"/>
        </w:rPr>
        <w:t>Introduction</w:t>
      </w:r>
      <w:r>
        <w:rPr>
          <w:sz w:val="28"/>
          <w:szCs w:val="28"/>
        </w:rPr>
        <w:tab/>
      </w:r>
      <w:r>
        <w:rPr>
          <w:sz w:val="28"/>
          <w:szCs w:val="28"/>
        </w:rPr>
        <w:fldChar w:fldCharType="begin"/>
      </w:r>
      <w:r>
        <w:rPr>
          <w:sz w:val="28"/>
          <w:szCs w:val="28"/>
        </w:rPr>
        <w:instrText xml:space="preserve"> PAGEREF _Toc24217 \h </w:instrText>
      </w:r>
      <w:r>
        <w:rPr>
          <w:sz w:val="28"/>
          <w:szCs w:val="28"/>
        </w:rPr>
        <w:fldChar w:fldCharType="separate"/>
      </w:r>
      <w:r>
        <w:rPr>
          <w:sz w:val="28"/>
          <w:szCs w:val="28"/>
        </w:rPr>
        <w:t>4</w:t>
      </w:r>
      <w:r>
        <w:rPr>
          <w:sz w:val="28"/>
          <w:szCs w:val="28"/>
        </w:rPr>
        <w:fldChar w:fldCharType="end"/>
      </w:r>
      <w:r>
        <w:rPr>
          <w:rFonts w:hint="default" w:ascii="Georgia" w:hAnsi="Georgia" w:cs="Georgia"/>
          <w:color w:val="BF9000"/>
          <w:sz w:val="28"/>
          <w:szCs w:val="52"/>
        </w:rPr>
        <w:fldChar w:fldCharType="end"/>
      </w:r>
    </w:p>
    <w:p w14:paraId="5D609D69">
      <w:pPr>
        <w:pStyle w:val="10"/>
        <w:tabs>
          <w:tab w:val="right" w:leader="dot" w:pos="8882"/>
        </w:tabs>
        <w:rPr>
          <w:sz w:val="28"/>
          <w:szCs w:val="28"/>
        </w:rPr>
      </w:pPr>
      <w:r>
        <w:rPr>
          <w:rFonts w:hint="default" w:ascii="Georgia" w:hAnsi="Georgia" w:cs="Georgia"/>
          <w:color w:val="BF9000"/>
          <w:sz w:val="28"/>
          <w:szCs w:val="52"/>
        </w:rPr>
        <w:fldChar w:fldCharType="begin"/>
      </w:r>
      <w:r>
        <w:rPr>
          <w:rFonts w:hint="default" w:ascii="Georgia" w:hAnsi="Georgia" w:cs="Georgia"/>
          <w:sz w:val="28"/>
          <w:szCs w:val="52"/>
        </w:rPr>
        <w:instrText xml:space="preserve"> HYPERLINK \l _Toc3001 </w:instrText>
      </w:r>
      <w:r>
        <w:rPr>
          <w:rFonts w:hint="default" w:ascii="Georgia" w:hAnsi="Georgia" w:cs="Georgia"/>
          <w:sz w:val="28"/>
          <w:szCs w:val="52"/>
        </w:rPr>
        <w:fldChar w:fldCharType="separate"/>
      </w:r>
      <w:r>
        <w:rPr>
          <w:rFonts w:hint="default" w:ascii="Georgia" w:hAnsi="Georgia" w:cs="Georgia"/>
          <w:sz w:val="28"/>
          <w:szCs w:val="52"/>
        </w:rPr>
        <w:t>Problem Statement</w:t>
      </w:r>
      <w:r>
        <w:rPr>
          <w:sz w:val="28"/>
          <w:szCs w:val="28"/>
        </w:rPr>
        <w:tab/>
      </w:r>
      <w:r>
        <w:rPr>
          <w:sz w:val="28"/>
          <w:szCs w:val="28"/>
        </w:rPr>
        <w:fldChar w:fldCharType="begin"/>
      </w:r>
      <w:r>
        <w:rPr>
          <w:sz w:val="28"/>
          <w:szCs w:val="28"/>
        </w:rPr>
        <w:instrText xml:space="preserve"> PAGEREF _Toc3001 \h </w:instrText>
      </w:r>
      <w:r>
        <w:rPr>
          <w:sz w:val="28"/>
          <w:szCs w:val="28"/>
        </w:rPr>
        <w:fldChar w:fldCharType="separate"/>
      </w:r>
      <w:r>
        <w:rPr>
          <w:sz w:val="28"/>
          <w:szCs w:val="28"/>
        </w:rPr>
        <w:t>5</w:t>
      </w:r>
      <w:r>
        <w:rPr>
          <w:sz w:val="28"/>
          <w:szCs w:val="28"/>
        </w:rPr>
        <w:fldChar w:fldCharType="end"/>
      </w:r>
      <w:r>
        <w:rPr>
          <w:rFonts w:hint="default" w:ascii="Georgia" w:hAnsi="Georgia" w:cs="Georgia"/>
          <w:color w:val="BF9000"/>
          <w:sz w:val="28"/>
          <w:szCs w:val="52"/>
        </w:rPr>
        <w:fldChar w:fldCharType="end"/>
      </w:r>
    </w:p>
    <w:p w14:paraId="62E88E27">
      <w:pPr>
        <w:pStyle w:val="10"/>
        <w:tabs>
          <w:tab w:val="right" w:leader="dot" w:pos="8882"/>
        </w:tabs>
        <w:rPr>
          <w:sz w:val="28"/>
          <w:szCs w:val="28"/>
        </w:rPr>
      </w:pPr>
      <w:r>
        <w:rPr>
          <w:rFonts w:hint="default" w:ascii="Georgia" w:hAnsi="Georgia" w:cs="Georgia"/>
          <w:color w:val="BF9000"/>
          <w:sz w:val="28"/>
          <w:szCs w:val="52"/>
        </w:rPr>
        <w:fldChar w:fldCharType="begin"/>
      </w:r>
      <w:r>
        <w:rPr>
          <w:rFonts w:hint="default" w:ascii="Georgia" w:hAnsi="Georgia" w:cs="Georgia"/>
          <w:sz w:val="28"/>
          <w:szCs w:val="52"/>
        </w:rPr>
        <w:instrText xml:space="preserve"> HYPERLINK \l _Toc26067 </w:instrText>
      </w:r>
      <w:r>
        <w:rPr>
          <w:rFonts w:hint="default" w:ascii="Georgia" w:hAnsi="Georgia" w:cs="Georgia"/>
          <w:sz w:val="28"/>
          <w:szCs w:val="52"/>
        </w:rPr>
        <w:fldChar w:fldCharType="separate"/>
      </w:r>
      <w:r>
        <w:rPr>
          <w:rFonts w:hint="default" w:ascii="Georgia" w:hAnsi="Georgia" w:cs="Georgia"/>
          <w:sz w:val="28"/>
          <w:szCs w:val="72"/>
        </w:rPr>
        <w:t>Objectives</w:t>
      </w:r>
      <w:r>
        <w:rPr>
          <w:sz w:val="28"/>
          <w:szCs w:val="28"/>
        </w:rPr>
        <w:tab/>
      </w:r>
      <w:r>
        <w:rPr>
          <w:sz w:val="28"/>
          <w:szCs w:val="28"/>
        </w:rPr>
        <w:fldChar w:fldCharType="begin"/>
      </w:r>
      <w:r>
        <w:rPr>
          <w:sz w:val="28"/>
          <w:szCs w:val="28"/>
        </w:rPr>
        <w:instrText xml:space="preserve"> PAGEREF _Toc26067 \h </w:instrText>
      </w:r>
      <w:r>
        <w:rPr>
          <w:sz w:val="28"/>
          <w:szCs w:val="28"/>
        </w:rPr>
        <w:fldChar w:fldCharType="separate"/>
      </w:r>
      <w:r>
        <w:rPr>
          <w:sz w:val="28"/>
          <w:szCs w:val="28"/>
        </w:rPr>
        <w:t>7</w:t>
      </w:r>
      <w:r>
        <w:rPr>
          <w:sz w:val="28"/>
          <w:szCs w:val="28"/>
        </w:rPr>
        <w:fldChar w:fldCharType="end"/>
      </w:r>
      <w:r>
        <w:rPr>
          <w:rFonts w:hint="default" w:ascii="Georgia" w:hAnsi="Georgia" w:cs="Georgia"/>
          <w:color w:val="BF9000"/>
          <w:sz w:val="28"/>
          <w:szCs w:val="52"/>
        </w:rPr>
        <w:fldChar w:fldCharType="end"/>
      </w:r>
    </w:p>
    <w:p w14:paraId="1C1F4184">
      <w:pPr>
        <w:pStyle w:val="11"/>
        <w:tabs>
          <w:tab w:val="right" w:leader="dot" w:pos="8882"/>
        </w:tabs>
        <w:rPr>
          <w:sz w:val="28"/>
          <w:szCs w:val="28"/>
        </w:rPr>
      </w:pPr>
      <w:r>
        <w:rPr>
          <w:rFonts w:hint="default" w:ascii="Georgia" w:hAnsi="Georgia" w:cs="Georgia"/>
          <w:color w:val="BF9000"/>
          <w:sz w:val="28"/>
          <w:szCs w:val="52"/>
        </w:rPr>
        <w:fldChar w:fldCharType="begin"/>
      </w:r>
      <w:r>
        <w:rPr>
          <w:rFonts w:hint="default" w:ascii="Georgia" w:hAnsi="Georgia" w:cs="Georgia"/>
          <w:sz w:val="28"/>
          <w:szCs w:val="52"/>
        </w:rPr>
        <w:instrText xml:space="preserve"> HYPERLINK \l _Toc6976 </w:instrText>
      </w:r>
      <w:r>
        <w:rPr>
          <w:rFonts w:hint="default" w:ascii="Georgia" w:hAnsi="Georgia" w:cs="Georgia"/>
          <w:sz w:val="28"/>
          <w:szCs w:val="52"/>
        </w:rPr>
        <w:fldChar w:fldCharType="separate"/>
      </w:r>
      <w:r>
        <w:rPr>
          <w:rFonts w:hint="default" w:ascii="Georgia" w:hAnsi="Georgia" w:cs="Georgia"/>
          <w:sz w:val="28"/>
          <w:szCs w:val="72"/>
        </w:rPr>
        <w:t>General Objective</w:t>
      </w:r>
      <w:r>
        <w:rPr>
          <w:sz w:val="28"/>
          <w:szCs w:val="28"/>
        </w:rPr>
        <w:tab/>
      </w:r>
      <w:r>
        <w:rPr>
          <w:sz w:val="28"/>
          <w:szCs w:val="28"/>
        </w:rPr>
        <w:fldChar w:fldCharType="begin"/>
      </w:r>
      <w:r>
        <w:rPr>
          <w:sz w:val="28"/>
          <w:szCs w:val="28"/>
        </w:rPr>
        <w:instrText xml:space="preserve"> PAGEREF _Toc6976 \h </w:instrText>
      </w:r>
      <w:r>
        <w:rPr>
          <w:sz w:val="28"/>
          <w:szCs w:val="28"/>
        </w:rPr>
        <w:fldChar w:fldCharType="separate"/>
      </w:r>
      <w:r>
        <w:rPr>
          <w:sz w:val="28"/>
          <w:szCs w:val="28"/>
        </w:rPr>
        <w:t>7</w:t>
      </w:r>
      <w:r>
        <w:rPr>
          <w:sz w:val="28"/>
          <w:szCs w:val="28"/>
        </w:rPr>
        <w:fldChar w:fldCharType="end"/>
      </w:r>
      <w:r>
        <w:rPr>
          <w:rFonts w:hint="default" w:ascii="Georgia" w:hAnsi="Georgia" w:cs="Georgia"/>
          <w:color w:val="BF9000"/>
          <w:sz w:val="28"/>
          <w:szCs w:val="52"/>
        </w:rPr>
        <w:fldChar w:fldCharType="end"/>
      </w:r>
    </w:p>
    <w:p w14:paraId="3090B185">
      <w:pPr>
        <w:pStyle w:val="11"/>
        <w:tabs>
          <w:tab w:val="right" w:leader="dot" w:pos="8882"/>
        </w:tabs>
        <w:rPr>
          <w:sz w:val="28"/>
          <w:szCs w:val="28"/>
        </w:rPr>
      </w:pPr>
      <w:r>
        <w:rPr>
          <w:rFonts w:hint="default" w:ascii="Georgia" w:hAnsi="Georgia" w:cs="Georgia"/>
          <w:color w:val="BF9000"/>
          <w:sz w:val="28"/>
          <w:szCs w:val="52"/>
        </w:rPr>
        <w:fldChar w:fldCharType="begin"/>
      </w:r>
      <w:r>
        <w:rPr>
          <w:rFonts w:hint="default" w:ascii="Georgia" w:hAnsi="Georgia" w:cs="Georgia"/>
          <w:sz w:val="28"/>
          <w:szCs w:val="52"/>
        </w:rPr>
        <w:instrText xml:space="preserve"> HYPERLINK \l _Toc14136 </w:instrText>
      </w:r>
      <w:r>
        <w:rPr>
          <w:rFonts w:hint="default" w:ascii="Georgia" w:hAnsi="Georgia" w:cs="Georgia"/>
          <w:sz w:val="28"/>
          <w:szCs w:val="52"/>
        </w:rPr>
        <w:fldChar w:fldCharType="separate"/>
      </w:r>
      <w:r>
        <w:rPr>
          <w:rFonts w:hint="default" w:ascii="Georgia" w:hAnsi="Georgia" w:cs="Georgia"/>
          <w:sz w:val="28"/>
          <w:szCs w:val="52"/>
        </w:rPr>
        <w:t>Specific Objectives</w:t>
      </w:r>
      <w:r>
        <w:rPr>
          <w:sz w:val="28"/>
          <w:szCs w:val="28"/>
        </w:rPr>
        <w:tab/>
      </w:r>
      <w:r>
        <w:rPr>
          <w:sz w:val="28"/>
          <w:szCs w:val="28"/>
        </w:rPr>
        <w:fldChar w:fldCharType="begin"/>
      </w:r>
      <w:r>
        <w:rPr>
          <w:sz w:val="28"/>
          <w:szCs w:val="28"/>
        </w:rPr>
        <w:instrText xml:space="preserve"> PAGEREF _Toc14136 \h </w:instrText>
      </w:r>
      <w:r>
        <w:rPr>
          <w:sz w:val="28"/>
          <w:szCs w:val="28"/>
        </w:rPr>
        <w:fldChar w:fldCharType="separate"/>
      </w:r>
      <w:r>
        <w:rPr>
          <w:sz w:val="28"/>
          <w:szCs w:val="28"/>
        </w:rPr>
        <w:t>7</w:t>
      </w:r>
      <w:r>
        <w:rPr>
          <w:sz w:val="28"/>
          <w:szCs w:val="28"/>
        </w:rPr>
        <w:fldChar w:fldCharType="end"/>
      </w:r>
      <w:r>
        <w:rPr>
          <w:rFonts w:hint="default" w:ascii="Georgia" w:hAnsi="Georgia" w:cs="Georgia"/>
          <w:color w:val="BF9000"/>
          <w:sz w:val="28"/>
          <w:szCs w:val="52"/>
        </w:rPr>
        <w:fldChar w:fldCharType="end"/>
      </w:r>
    </w:p>
    <w:p w14:paraId="54BEE424">
      <w:pPr>
        <w:pStyle w:val="10"/>
        <w:tabs>
          <w:tab w:val="right" w:leader="dot" w:pos="8882"/>
        </w:tabs>
        <w:rPr>
          <w:sz w:val="28"/>
          <w:szCs w:val="28"/>
        </w:rPr>
      </w:pPr>
      <w:r>
        <w:rPr>
          <w:rFonts w:hint="default" w:ascii="Georgia" w:hAnsi="Georgia" w:cs="Georgia"/>
          <w:color w:val="BF9000"/>
          <w:sz w:val="28"/>
          <w:szCs w:val="52"/>
        </w:rPr>
        <w:fldChar w:fldCharType="begin"/>
      </w:r>
      <w:r>
        <w:rPr>
          <w:rFonts w:hint="default" w:ascii="Georgia" w:hAnsi="Georgia" w:cs="Georgia"/>
          <w:sz w:val="28"/>
          <w:szCs w:val="52"/>
        </w:rPr>
        <w:instrText xml:space="preserve"> HYPERLINK \l _Toc22595 </w:instrText>
      </w:r>
      <w:r>
        <w:rPr>
          <w:rFonts w:hint="default" w:ascii="Georgia" w:hAnsi="Georgia" w:cs="Georgia"/>
          <w:sz w:val="28"/>
          <w:szCs w:val="52"/>
        </w:rPr>
        <w:fldChar w:fldCharType="separate"/>
      </w:r>
      <w:r>
        <w:rPr>
          <w:rFonts w:hint="default" w:ascii="Georgia" w:hAnsi="Georgia" w:cs="Georgia"/>
          <w:sz w:val="28"/>
          <w:szCs w:val="72"/>
        </w:rPr>
        <w:t>Literature</w:t>
      </w:r>
      <w:r>
        <w:rPr>
          <w:rFonts w:hint="default" w:ascii="Georgia" w:hAnsi="Georgia" w:cs="Georgia"/>
          <w:sz w:val="28"/>
          <w:szCs w:val="60"/>
        </w:rPr>
        <w:t xml:space="preserve"> </w:t>
      </w:r>
      <w:r>
        <w:rPr>
          <w:rFonts w:hint="default" w:ascii="Georgia" w:hAnsi="Georgia" w:cs="Georgia"/>
          <w:sz w:val="28"/>
          <w:szCs w:val="72"/>
        </w:rPr>
        <w:t>Review</w:t>
      </w:r>
      <w:r>
        <w:rPr>
          <w:sz w:val="28"/>
          <w:szCs w:val="28"/>
        </w:rPr>
        <w:tab/>
      </w:r>
      <w:r>
        <w:rPr>
          <w:sz w:val="28"/>
          <w:szCs w:val="28"/>
        </w:rPr>
        <w:fldChar w:fldCharType="begin"/>
      </w:r>
      <w:r>
        <w:rPr>
          <w:sz w:val="28"/>
          <w:szCs w:val="28"/>
        </w:rPr>
        <w:instrText xml:space="preserve"> PAGEREF _Toc22595 \h </w:instrText>
      </w:r>
      <w:r>
        <w:rPr>
          <w:sz w:val="28"/>
          <w:szCs w:val="28"/>
        </w:rPr>
        <w:fldChar w:fldCharType="separate"/>
      </w:r>
      <w:r>
        <w:rPr>
          <w:sz w:val="28"/>
          <w:szCs w:val="28"/>
        </w:rPr>
        <w:t>8</w:t>
      </w:r>
      <w:r>
        <w:rPr>
          <w:sz w:val="28"/>
          <w:szCs w:val="28"/>
        </w:rPr>
        <w:fldChar w:fldCharType="end"/>
      </w:r>
      <w:r>
        <w:rPr>
          <w:rFonts w:hint="default" w:ascii="Georgia" w:hAnsi="Georgia" w:cs="Georgia"/>
          <w:color w:val="BF9000"/>
          <w:sz w:val="28"/>
          <w:szCs w:val="52"/>
        </w:rPr>
        <w:fldChar w:fldCharType="end"/>
      </w:r>
    </w:p>
    <w:p w14:paraId="7443B835">
      <w:pPr>
        <w:pStyle w:val="10"/>
        <w:tabs>
          <w:tab w:val="right" w:leader="dot" w:pos="8882"/>
        </w:tabs>
        <w:rPr>
          <w:sz w:val="28"/>
          <w:szCs w:val="28"/>
        </w:rPr>
      </w:pPr>
      <w:r>
        <w:rPr>
          <w:rFonts w:hint="default" w:ascii="Georgia" w:hAnsi="Georgia" w:cs="Georgia"/>
          <w:color w:val="BF9000"/>
          <w:sz w:val="28"/>
          <w:szCs w:val="52"/>
        </w:rPr>
        <w:fldChar w:fldCharType="begin"/>
      </w:r>
      <w:r>
        <w:rPr>
          <w:rFonts w:hint="default" w:ascii="Georgia" w:hAnsi="Georgia" w:cs="Georgia"/>
          <w:sz w:val="28"/>
          <w:szCs w:val="52"/>
        </w:rPr>
        <w:instrText xml:space="preserve"> HYPERLINK \l _Toc22839 </w:instrText>
      </w:r>
      <w:r>
        <w:rPr>
          <w:rFonts w:hint="default" w:ascii="Georgia" w:hAnsi="Georgia" w:cs="Georgia"/>
          <w:sz w:val="28"/>
          <w:szCs w:val="52"/>
        </w:rPr>
        <w:fldChar w:fldCharType="separate"/>
      </w:r>
      <w:r>
        <w:rPr>
          <w:rFonts w:hint="default" w:ascii="Georgia" w:hAnsi="Georgia" w:cs="Georgia"/>
          <w:sz w:val="28"/>
          <w:szCs w:val="72"/>
        </w:rPr>
        <w:t>System Analysis and Design</w:t>
      </w:r>
      <w:r>
        <w:rPr>
          <w:sz w:val="28"/>
          <w:szCs w:val="28"/>
        </w:rPr>
        <w:tab/>
      </w:r>
      <w:r>
        <w:rPr>
          <w:sz w:val="28"/>
          <w:szCs w:val="28"/>
        </w:rPr>
        <w:fldChar w:fldCharType="begin"/>
      </w:r>
      <w:r>
        <w:rPr>
          <w:sz w:val="28"/>
          <w:szCs w:val="28"/>
        </w:rPr>
        <w:instrText xml:space="preserve"> PAGEREF _Toc22839 \h </w:instrText>
      </w:r>
      <w:r>
        <w:rPr>
          <w:sz w:val="28"/>
          <w:szCs w:val="28"/>
        </w:rPr>
        <w:fldChar w:fldCharType="separate"/>
      </w:r>
      <w:r>
        <w:rPr>
          <w:sz w:val="28"/>
          <w:szCs w:val="28"/>
        </w:rPr>
        <w:t>10</w:t>
      </w:r>
      <w:r>
        <w:rPr>
          <w:sz w:val="28"/>
          <w:szCs w:val="28"/>
        </w:rPr>
        <w:fldChar w:fldCharType="end"/>
      </w:r>
      <w:r>
        <w:rPr>
          <w:rFonts w:hint="default" w:ascii="Georgia" w:hAnsi="Georgia" w:cs="Georgia"/>
          <w:color w:val="BF9000"/>
          <w:sz w:val="28"/>
          <w:szCs w:val="52"/>
        </w:rPr>
        <w:fldChar w:fldCharType="end"/>
      </w:r>
    </w:p>
    <w:p w14:paraId="73776213">
      <w:pPr>
        <w:pStyle w:val="11"/>
        <w:tabs>
          <w:tab w:val="right" w:leader="dot" w:pos="8882"/>
        </w:tabs>
        <w:rPr>
          <w:sz w:val="28"/>
          <w:szCs w:val="28"/>
        </w:rPr>
      </w:pPr>
      <w:r>
        <w:rPr>
          <w:rFonts w:hint="default" w:ascii="Georgia" w:hAnsi="Georgia" w:cs="Georgia"/>
          <w:color w:val="BF9000"/>
          <w:sz w:val="28"/>
          <w:szCs w:val="52"/>
        </w:rPr>
        <w:fldChar w:fldCharType="begin"/>
      </w:r>
      <w:r>
        <w:rPr>
          <w:rFonts w:hint="default" w:ascii="Georgia" w:hAnsi="Georgia" w:cs="Georgia"/>
          <w:sz w:val="28"/>
          <w:szCs w:val="52"/>
        </w:rPr>
        <w:instrText xml:space="preserve"> HYPERLINK \l _Toc8529 </w:instrText>
      </w:r>
      <w:r>
        <w:rPr>
          <w:rFonts w:hint="default" w:ascii="Georgia" w:hAnsi="Georgia" w:cs="Georgia"/>
          <w:sz w:val="28"/>
          <w:szCs w:val="52"/>
        </w:rPr>
        <w:fldChar w:fldCharType="separate"/>
      </w:r>
      <w:r>
        <w:rPr>
          <w:rFonts w:hint="default" w:ascii="Georgia" w:hAnsi="Georgia" w:cs="Georgia"/>
          <w:sz w:val="28"/>
          <w:szCs w:val="72"/>
        </w:rPr>
        <w:t>Functional Requirements</w:t>
      </w:r>
      <w:r>
        <w:rPr>
          <w:sz w:val="28"/>
          <w:szCs w:val="28"/>
        </w:rPr>
        <w:tab/>
      </w:r>
      <w:r>
        <w:rPr>
          <w:sz w:val="28"/>
          <w:szCs w:val="28"/>
        </w:rPr>
        <w:fldChar w:fldCharType="begin"/>
      </w:r>
      <w:r>
        <w:rPr>
          <w:sz w:val="28"/>
          <w:szCs w:val="28"/>
        </w:rPr>
        <w:instrText xml:space="preserve"> PAGEREF _Toc8529 \h </w:instrText>
      </w:r>
      <w:r>
        <w:rPr>
          <w:sz w:val="28"/>
          <w:szCs w:val="28"/>
        </w:rPr>
        <w:fldChar w:fldCharType="separate"/>
      </w:r>
      <w:r>
        <w:rPr>
          <w:sz w:val="28"/>
          <w:szCs w:val="28"/>
        </w:rPr>
        <w:t>10</w:t>
      </w:r>
      <w:r>
        <w:rPr>
          <w:sz w:val="28"/>
          <w:szCs w:val="28"/>
        </w:rPr>
        <w:fldChar w:fldCharType="end"/>
      </w:r>
      <w:r>
        <w:rPr>
          <w:rFonts w:hint="default" w:ascii="Georgia" w:hAnsi="Georgia" w:cs="Georgia"/>
          <w:color w:val="BF9000"/>
          <w:sz w:val="28"/>
          <w:szCs w:val="52"/>
        </w:rPr>
        <w:fldChar w:fldCharType="end"/>
      </w:r>
    </w:p>
    <w:p w14:paraId="3BDFE1FB">
      <w:pPr>
        <w:pStyle w:val="11"/>
        <w:tabs>
          <w:tab w:val="right" w:leader="dot" w:pos="8882"/>
        </w:tabs>
        <w:rPr>
          <w:sz w:val="28"/>
          <w:szCs w:val="28"/>
        </w:rPr>
      </w:pPr>
      <w:r>
        <w:rPr>
          <w:rFonts w:hint="default" w:ascii="Georgia" w:hAnsi="Georgia" w:cs="Georgia"/>
          <w:color w:val="BF9000"/>
          <w:sz w:val="28"/>
          <w:szCs w:val="52"/>
        </w:rPr>
        <w:fldChar w:fldCharType="begin"/>
      </w:r>
      <w:r>
        <w:rPr>
          <w:rFonts w:hint="default" w:ascii="Georgia" w:hAnsi="Georgia" w:cs="Georgia"/>
          <w:sz w:val="28"/>
          <w:szCs w:val="52"/>
        </w:rPr>
        <w:instrText xml:space="preserve"> HYPERLINK \l _Toc17046 </w:instrText>
      </w:r>
      <w:r>
        <w:rPr>
          <w:rFonts w:hint="default" w:ascii="Georgia" w:hAnsi="Georgia" w:cs="Georgia"/>
          <w:sz w:val="28"/>
          <w:szCs w:val="52"/>
        </w:rPr>
        <w:fldChar w:fldCharType="separate"/>
      </w:r>
      <w:r>
        <w:rPr>
          <w:rFonts w:hint="default" w:ascii="Georgia" w:hAnsi="Georgia" w:cs="Georgia"/>
          <w:sz w:val="28"/>
          <w:szCs w:val="52"/>
        </w:rPr>
        <w:t>Non-Functional Requirements</w:t>
      </w:r>
      <w:r>
        <w:rPr>
          <w:sz w:val="28"/>
          <w:szCs w:val="28"/>
        </w:rPr>
        <w:tab/>
      </w:r>
      <w:r>
        <w:rPr>
          <w:sz w:val="28"/>
          <w:szCs w:val="28"/>
        </w:rPr>
        <w:fldChar w:fldCharType="begin"/>
      </w:r>
      <w:r>
        <w:rPr>
          <w:sz w:val="28"/>
          <w:szCs w:val="28"/>
        </w:rPr>
        <w:instrText xml:space="preserve"> PAGEREF _Toc17046 \h </w:instrText>
      </w:r>
      <w:r>
        <w:rPr>
          <w:sz w:val="28"/>
          <w:szCs w:val="28"/>
        </w:rPr>
        <w:fldChar w:fldCharType="separate"/>
      </w:r>
      <w:r>
        <w:rPr>
          <w:sz w:val="28"/>
          <w:szCs w:val="28"/>
        </w:rPr>
        <w:t>10</w:t>
      </w:r>
      <w:r>
        <w:rPr>
          <w:sz w:val="28"/>
          <w:szCs w:val="28"/>
        </w:rPr>
        <w:fldChar w:fldCharType="end"/>
      </w:r>
      <w:r>
        <w:rPr>
          <w:rFonts w:hint="default" w:ascii="Georgia" w:hAnsi="Georgia" w:cs="Georgia"/>
          <w:color w:val="BF9000"/>
          <w:sz w:val="28"/>
          <w:szCs w:val="52"/>
        </w:rPr>
        <w:fldChar w:fldCharType="end"/>
      </w:r>
    </w:p>
    <w:p w14:paraId="38F2AB38">
      <w:pPr>
        <w:pStyle w:val="11"/>
        <w:tabs>
          <w:tab w:val="right" w:leader="dot" w:pos="8882"/>
        </w:tabs>
        <w:rPr>
          <w:sz w:val="28"/>
          <w:szCs w:val="28"/>
        </w:rPr>
      </w:pPr>
      <w:r>
        <w:rPr>
          <w:rFonts w:hint="default" w:ascii="Georgia" w:hAnsi="Georgia" w:cs="Georgia"/>
          <w:color w:val="BF9000"/>
          <w:sz w:val="28"/>
          <w:szCs w:val="52"/>
        </w:rPr>
        <w:fldChar w:fldCharType="begin"/>
      </w:r>
      <w:r>
        <w:rPr>
          <w:rFonts w:hint="default" w:ascii="Georgia" w:hAnsi="Georgia" w:cs="Georgia"/>
          <w:sz w:val="28"/>
          <w:szCs w:val="52"/>
        </w:rPr>
        <w:instrText xml:space="preserve"> HYPERLINK \l _Toc8891 </w:instrText>
      </w:r>
      <w:r>
        <w:rPr>
          <w:rFonts w:hint="default" w:ascii="Georgia" w:hAnsi="Georgia" w:cs="Georgia"/>
          <w:sz w:val="28"/>
          <w:szCs w:val="52"/>
        </w:rPr>
        <w:fldChar w:fldCharType="separate"/>
      </w:r>
      <w:r>
        <w:rPr>
          <w:rFonts w:hint="default" w:ascii="Georgia" w:hAnsi="Georgia" w:cs="Georgia"/>
          <w:sz w:val="28"/>
          <w:szCs w:val="52"/>
        </w:rPr>
        <w:t>System Architecture</w:t>
      </w:r>
      <w:r>
        <w:rPr>
          <w:sz w:val="28"/>
          <w:szCs w:val="28"/>
        </w:rPr>
        <w:tab/>
      </w:r>
      <w:r>
        <w:rPr>
          <w:sz w:val="28"/>
          <w:szCs w:val="28"/>
        </w:rPr>
        <w:fldChar w:fldCharType="begin"/>
      </w:r>
      <w:r>
        <w:rPr>
          <w:sz w:val="28"/>
          <w:szCs w:val="28"/>
        </w:rPr>
        <w:instrText xml:space="preserve"> PAGEREF _Toc8891 \h </w:instrText>
      </w:r>
      <w:r>
        <w:rPr>
          <w:sz w:val="28"/>
          <w:szCs w:val="28"/>
        </w:rPr>
        <w:fldChar w:fldCharType="separate"/>
      </w:r>
      <w:r>
        <w:rPr>
          <w:sz w:val="28"/>
          <w:szCs w:val="28"/>
        </w:rPr>
        <w:t>11</w:t>
      </w:r>
      <w:r>
        <w:rPr>
          <w:sz w:val="28"/>
          <w:szCs w:val="28"/>
        </w:rPr>
        <w:fldChar w:fldCharType="end"/>
      </w:r>
      <w:r>
        <w:rPr>
          <w:rFonts w:hint="default" w:ascii="Georgia" w:hAnsi="Georgia" w:cs="Georgia"/>
          <w:color w:val="BF9000"/>
          <w:sz w:val="28"/>
          <w:szCs w:val="52"/>
        </w:rPr>
        <w:fldChar w:fldCharType="end"/>
      </w:r>
    </w:p>
    <w:p w14:paraId="0FD0807E">
      <w:pPr>
        <w:pStyle w:val="12"/>
        <w:tabs>
          <w:tab w:val="right" w:leader="dot" w:pos="8882"/>
        </w:tabs>
        <w:rPr>
          <w:sz w:val="28"/>
          <w:szCs w:val="28"/>
        </w:rPr>
      </w:pPr>
      <w:r>
        <w:rPr>
          <w:rFonts w:hint="default" w:ascii="Georgia" w:hAnsi="Georgia" w:cs="Georgia"/>
          <w:color w:val="BF9000"/>
          <w:sz w:val="28"/>
          <w:szCs w:val="52"/>
        </w:rPr>
        <w:fldChar w:fldCharType="begin"/>
      </w:r>
      <w:r>
        <w:rPr>
          <w:rFonts w:hint="default" w:ascii="Georgia" w:hAnsi="Georgia" w:cs="Georgia"/>
          <w:sz w:val="28"/>
          <w:szCs w:val="52"/>
        </w:rPr>
        <w:instrText xml:space="preserve"> HYPERLINK \l _Toc25699 </w:instrText>
      </w:r>
      <w:r>
        <w:rPr>
          <w:rFonts w:hint="default" w:ascii="Georgia" w:hAnsi="Georgia" w:cs="Georgia"/>
          <w:sz w:val="28"/>
          <w:szCs w:val="52"/>
        </w:rPr>
        <w:fldChar w:fldCharType="separate"/>
      </w:r>
      <w:r>
        <w:rPr>
          <w:rFonts w:hint="default" w:ascii="Georgia" w:hAnsi="Georgia" w:cs="Georgia"/>
          <w:sz w:val="28"/>
          <w:szCs w:val="52"/>
        </w:rPr>
        <w:t>1. Data Collection Module</w:t>
      </w:r>
      <w:r>
        <w:rPr>
          <w:sz w:val="28"/>
          <w:szCs w:val="28"/>
        </w:rPr>
        <w:tab/>
      </w:r>
      <w:r>
        <w:rPr>
          <w:sz w:val="28"/>
          <w:szCs w:val="28"/>
        </w:rPr>
        <w:fldChar w:fldCharType="begin"/>
      </w:r>
      <w:r>
        <w:rPr>
          <w:sz w:val="28"/>
          <w:szCs w:val="28"/>
        </w:rPr>
        <w:instrText xml:space="preserve"> PAGEREF _Toc25699 \h </w:instrText>
      </w:r>
      <w:r>
        <w:rPr>
          <w:sz w:val="28"/>
          <w:szCs w:val="28"/>
        </w:rPr>
        <w:fldChar w:fldCharType="separate"/>
      </w:r>
      <w:r>
        <w:rPr>
          <w:sz w:val="28"/>
          <w:szCs w:val="28"/>
        </w:rPr>
        <w:t>11</w:t>
      </w:r>
      <w:r>
        <w:rPr>
          <w:sz w:val="28"/>
          <w:szCs w:val="28"/>
        </w:rPr>
        <w:fldChar w:fldCharType="end"/>
      </w:r>
      <w:r>
        <w:rPr>
          <w:rFonts w:hint="default" w:ascii="Georgia" w:hAnsi="Georgia" w:cs="Georgia"/>
          <w:color w:val="BF9000"/>
          <w:sz w:val="28"/>
          <w:szCs w:val="52"/>
        </w:rPr>
        <w:fldChar w:fldCharType="end"/>
      </w:r>
    </w:p>
    <w:p w14:paraId="50DC2244">
      <w:pPr>
        <w:pStyle w:val="12"/>
        <w:tabs>
          <w:tab w:val="right" w:leader="dot" w:pos="8882"/>
        </w:tabs>
        <w:rPr>
          <w:sz w:val="28"/>
          <w:szCs w:val="28"/>
        </w:rPr>
      </w:pPr>
      <w:r>
        <w:rPr>
          <w:rFonts w:hint="default" w:ascii="Georgia" w:hAnsi="Georgia" w:cs="Georgia"/>
          <w:color w:val="BF9000"/>
          <w:sz w:val="28"/>
          <w:szCs w:val="52"/>
        </w:rPr>
        <w:fldChar w:fldCharType="begin"/>
      </w:r>
      <w:r>
        <w:rPr>
          <w:rFonts w:hint="default" w:ascii="Georgia" w:hAnsi="Georgia" w:cs="Georgia"/>
          <w:sz w:val="28"/>
          <w:szCs w:val="52"/>
        </w:rPr>
        <w:instrText xml:space="preserve"> HYPERLINK \l _Toc12115 </w:instrText>
      </w:r>
      <w:r>
        <w:rPr>
          <w:rFonts w:hint="default" w:ascii="Georgia" w:hAnsi="Georgia" w:cs="Georgia"/>
          <w:sz w:val="28"/>
          <w:szCs w:val="52"/>
        </w:rPr>
        <w:fldChar w:fldCharType="separate"/>
      </w:r>
      <w:r>
        <w:rPr>
          <w:rFonts w:hint="default" w:ascii="Georgia" w:hAnsi="Georgia" w:cs="Georgia"/>
          <w:sz w:val="28"/>
          <w:szCs w:val="52"/>
        </w:rPr>
        <w:t>2. Text Preprocessing Module</w:t>
      </w:r>
      <w:r>
        <w:rPr>
          <w:sz w:val="28"/>
          <w:szCs w:val="28"/>
        </w:rPr>
        <w:tab/>
      </w:r>
      <w:r>
        <w:rPr>
          <w:sz w:val="28"/>
          <w:szCs w:val="28"/>
        </w:rPr>
        <w:fldChar w:fldCharType="begin"/>
      </w:r>
      <w:r>
        <w:rPr>
          <w:sz w:val="28"/>
          <w:szCs w:val="28"/>
        </w:rPr>
        <w:instrText xml:space="preserve"> PAGEREF _Toc12115 \h </w:instrText>
      </w:r>
      <w:r>
        <w:rPr>
          <w:sz w:val="28"/>
          <w:szCs w:val="28"/>
        </w:rPr>
        <w:fldChar w:fldCharType="separate"/>
      </w:r>
      <w:r>
        <w:rPr>
          <w:sz w:val="28"/>
          <w:szCs w:val="28"/>
        </w:rPr>
        <w:t>11</w:t>
      </w:r>
      <w:r>
        <w:rPr>
          <w:sz w:val="28"/>
          <w:szCs w:val="28"/>
        </w:rPr>
        <w:fldChar w:fldCharType="end"/>
      </w:r>
      <w:r>
        <w:rPr>
          <w:rFonts w:hint="default" w:ascii="Georgia" w:hAnsi="Georgia" w:cs="Georgia"/>
          <w:color w:val="BF9000"/>
          <w:sz w:val="28"/>
          <w:szCs w:val="52"/>
        </w:rPr>
        <w:fldChar w:fldCharType="end"/>
      </w:r>
    </w:p>
    <w:p w14:paraId="10900714">
      <w:pPr>
        <w:pStyle w:val="12"/>
        <w:tabs>
          <w:tab w:val="right" w:leader="dot" w:pos="8882"/>
        </w:tabs>
        <w:rPr>
          <w:sz w:val="28"/>
          <w:szCs w:val="28"/>
        </w:rPr>
      </w:pPr>
      <w:r>
        <w:rPr>
          <w:rFonts w:hint="default" w:ascii="Georgia" w:hAnsi="Georgia" w:cs="Georgia"/>
          <w:color w:val="BF9000"/>
          <w:sz w:val="28"/>
          <w:szCs w:val="52"/>
        </w:rPr>
        <w:fldChar w:fldCharType="begin"/>
      </w:r>
      <w:r>
        <w:rPr>
          <w:rFonts w:hint="default" w:ascii="Georgia" w:hAnsi="Georgia" w:cs="Georgia"/>
          <w:sz w:val="28"/>
          <w:szCs w:val="52"/>
        </w:rPr>
        <w:instrText xml:space="preserve"> HYPERLINK \l _Toc15418 </w:instrText>
      </w:r>
      <w:r>
        <w:rPr>
          <w:rFonts w:hint="default" w:ascii="Georgia" w:hAnsi="Georgia" w:cs="Georgia"/>
          <w:sz w:val="28"/>
          <w:szCs w:val="52"/>
        </w:rPr>
        <w:fldChar w:fldCharType="separate"/>
      </w:r>
      <w:r>
        <w:rPr>
          <w:rFonts w:hint="default" w:ascii="Georgia" w:hAnsi="Georgia" w:cs="Georgia"/>
          <w:sz w:val="28"/>
          <w:szCs w:val="52"/>
        </w:rPr>
        <w:t>3. Language Detection Module</w:t>
      </w:r>
      <w:r>
        <w:rPr>
          <w:sz w:val="28"/>
          <w:szCs w:val="28"/>
        </w:rPr>
        <w:tab/>
      </w:r>
      <w:r>
        <w:rPr>
          <w:sz w:val="28"/>
          <w:szCs w:val="28"/>
        </w:rPr>
        <w:fldChar w:fldCharType="begin"/>
      </w:r>
      <w:r>
        <w:rPr>
          <w:sz w:val="28"/>
          <w:szCs w:val="28"/>
        </w:rPr>
        <w:instrText xml:space="preserve"> PAGEREF _Toc15418 \h </w:instrText>
      </w:r>
      <w:r>
        <w:rPr>
          <w:sz w:val="28"/>
          <w:szCs w:val="28"/>
        </w:rPr>
        <w:fldChar w:fldCharType="separate"/>
      </w:r>
      <w:r>
        <w:rPr>
          <w:sz w:val="28"/>
          <w:szCs w:val="28"/>
        </w:rPr>
        <w:t>12</w:t>
      </w:r>
      <w:r>
        <w:rPr>
          <w:sz w:val="28"/>
          <w:szCs w:val="28"/>
        </w:rPr>
        <w:fldChar w:fldCharType="end"/>
      </w:r>
      <w:r>
        <w:rPr>
          <w:rFonts w:hint="default" w:ascii="Georgia" w:hAnsi="Georgia" w:cs="Georgia"/>
          <w:color w:val="BF9000"/>
          <w:sz w:val="28"/>
          <w:szCs w:val="52"/>
        </w:rPr>
        <w:fldChar w:fldCharType="end"/>
      </w:r>
    </w:p>
    <w:p w14:paraId="0FBC3E00">
      <w:pPr>
        <w:pStyle w:val="12"/>
        <w:tabs>
          <w:tab w:val="right" w:leader="dot" w:pos="8882"/>
        </w:tabs>
        <w:rPr>
          <w:sz w:val="28"/>
          <w:szCs w:val="28"/>
        </w:rPr>
      </w:pPr>
      <w:r>
        <w:rPr>
          <w:rFonts w:hint="default" w:ascii="Georgia" w:hAnsi="Georgia" w:cs="Georgia"/>
          <w:color w:val="BF9000"/>
          <w:sz w:val="28"/>
          <w:szCs w:val="52"/>
        </w:rPr>
        <w:fldChar w:fldCharType="begin"/>
      </w:r>
      <w:r>
        <w:rPr>
          <w:rFonts w:hint="default" w:ascii="Georgia" w:hAnsi="Georgia" w:cs="Georgia"/>
          <w:sz w:val="28"/>
          <w:szCs w:val="52"/>
        </w:rPr>
        <w:instrText xml:space="preserve"> HYPERLINK \l _Toc13331 </w:instrText>
      </w:r>
      <w:r>
        <w:rPr>
          <w:rFonts w:hint="default" w:ascii="Georgia" w:hAnsi="Georgia" w:cs="Georgia"/>
          <w:sz w:val="28"/>
          <w:szCs w:val="52"/>
        </w:rPr>
        <w:fldChar w:fldCharType="separate"/>
      </w:r>
      <w:r>
        <w:rPr>
          <w:rFonts w:hint="default" w:ascii="Georgia" w:hAnsi="Georgia" w:cs="Georgia"/>
          <w:sz w:val="28"/>
          <w:szCs w:val="52"/>
        </w:rPr>
        <w:t>4. Translation Module</w:t>
      </w:r>
      <w:r>
        <w:rPr>
          <w:sz w:val="28"/>
          <w:szCs w:val="28"/>
        </w:rPr>
        <w:tab/>
      </w:r>
      <w:r>
        <w:rPr>
          <w:sz w:val="28"/>
          <w:szCs w:val="28"/>
        </w:rPr>
        <w:fldChar w:fldCharType="begin"/>
      </w:r>
      <w:r>
        <w:rPr>
          <w:sz w:val="28"/>
          <w:szCs w:val="28"/>
        </w:rPr>
        <w:instrText xml:space="preserve"> PAGEREF _Toc13331 \h </w:instrText>
      </w:r>
      <w:r>
        <w:rPr>
          <w:sz w:val="28"/>
          <w:szCs w:val="28"/>
        </w:rPr>
        <w:fldChar w:fldCharType="separate"/>
      </w:r>
      <w:r>
        <w:rPr>
          <w:sz w:val="28"/>
          <w:szCs w:val="28"/>
        </w:rPr>
        <w:t>12</w:t>
      </w:r>
      <w:r>
        <w:rPr>
          <w:sz w:val="28"/>
          <w:szCs w:val="28"/>
        </w:rPr>
        <w:fldChar w:fldCharType="end"/>
      </w:r>
      <w:r>
        <w:rPr>
          <w:rFonts w:hint="default" w:ascii="Georgia" w:hAnsi="Georgia" w:cs="Georgia"/>
          <w:color w:val="BF9000"/>
          <w:sz w:val="28"/>
          <w:szCs w:val="52"/>
        </w:rPr>
        <w:fldChar w:fldCharType="end"/>
      </w:r>
    </w:p>
    <w:p w14:paraId="0FB4EC22">
      <w:pPr>
        <w:pStyle w:val="12"/>
        <w:tabs>
          <w:tab w:val="right" w:leader="dot" w:pos="8882"/>
        </w:tabs>
        <w:rPr>
          <w:sz w:val="28"/>
          <w:szCs w:val="28"/>
        </w:rPr>
      </w:pPr>
      <w:r>
        <w:rPr>
          <w:rFonts w:hint="default" w:ascii="Georgia" w:hAnsi="Georgia" w:cs="Georgia"/>
          <w:color w:val="BF9000"/>
          <w:sz w:val="28"/>
          <w:szCs w:val="52"/>
        </w:rPr>
        <w:fldChar w:fldCharType="begin"/>
      </w:r>
      <w:r>
        <w:rPr>
          <w:rFonts w:hint="default" w:ascii="Georgia" w:hAnsi="Georgia" w:cs="Georgia"/>
          <w:sz w:val="28"/>
          <w:szCs w:val="52"/>
        </w:rPr>
        <w:instrText xml:space="preserve"> HYPERLINK \l _Toc31184 </w:instrText>
      </w:r>
      <w:r>
        <w:rPr>
          <w:rFonts w:hint="default" w:ascii="Georgia" w:hAnsi="Georgia" w:cs="Georgia"/>
          <w:sz w:val="28"/>
          <w:szCs w:val="52"/>
        </w:rPr>
        <w:fldChar w:fldCharType="separate"/>
      </w:r>
      <w:r>
        <w:rPr>
          <w:rFonts w:hint="default" w:ascii="Georgia" w:hAnsi="Georgia" w:cs="Georgia"/>
          <w:sz w:val="28"/>
          <w:szCs w:val="52"/>
        </w:rPr>
        <w:t>5. Indexing Module</w:t>
      </w:r>
      <w:r>
        <w:rPr>
          <w:sz w:val="28"/>
          <w:szCs w:val="28"/>
        </w:rPr>
        <w:tab/>
      </w:r>
      <w:r>
        <w:rPr>
          <w:sz w:val="28"/>
          <w:szCs w:val="28"/>
        </w:rPr>
        <w:fldChar w:fldCharType="begin"/>
      </w:r>
      <w:r>
        <w:rPr>
          <w:sz w:val="28"/>
          <w:szCs w:val="28"/>
        </w:rPr>
        <w:instrText xml:space="preserve"> PAGEREF _Toc31184 \h </w:instrText>
      </w:r>
      <w:r>
        <w:rPr>
          <w:sz w:val="28"/>
          <w:szCs w:val="28"/>
        </w:rPr>
        <w:fldChar w:fldCharType="separate"/>
      </w:r>
      <w:r>
        <w:rPr>
          <w:sz w:val="28"/>
          <w:szCs w:val="28"/>
        </w:rPr>
        <w:t>12</w:t>
      </w:r>
      <w:r>
        <w:rPr>
          <w:sz w:val="28"/>
          <w:szCs w:val="28"/>
        </w:rPr>
        <w:fldChar w:fldCharType="end"/>
      </w:r>
      <w:r>
        <w:rPr>
          <w:rFonts w:hint="default" w:ascii="Georgia" w:hAnsi="Georgia" w:cs="Georgia"/>
          <w:color w:val="BF9000"/>
          <w:sz w:val="28"/>
          <w:szCs w:val="52"/>
        </w:rPr>
        <w:fldChar w:fldCharType="end"/>
      </w:r>
    </w:p>
    <w:p w14:paraId="5A6F94CE">
      <w:pPr>
        <w:pStyle w:val="12"/>
        <w:tabs>
          <w:tab w:val="right" w:leader="dot" w:pos="8882"/>
        </w:tabs>
        <w:rPr>
          <w:sz w:val="28"/>
          <w:szCs w:val="28"/>
        </w:rPr>
      </w:pPr>
      <w:r>
        <w:rPr>
          <w:rFonts w:hint="default" w:ascii="Georgia" w:hAnsi="Georgia" w:cs="Georgia"/>
          <w:color w:val="BF9000"/>
          <w:sz w:val="28"/>
          <w:szCs w:val="52"/>
        </w:rPr>
        <w:fldChar w:fldCharType="begin"/>
      </w:r>
      <w:r>
        <w:rPr>
          <w:rFonts w:hint="default" w:ascii="Georgia" w:hAnsi="Georgia" w:cs="Georgia"/>
          <w:sz w:val="28"/>
          <w:szCs w:val="52"/>
        </w:rPr>
        <w:instrText xml:space="preserve"> HYPERLINK \l _Toc17905 </w:instrText>
      </w:r>
      <w:r>
        <w:rPr>
          <w:rFonts w:hint="default" w:ascii="Georgia" w:hAnsi="Georgia" w:cs="Georgia"/>
          <w:sz w:val="28"/>
          <w:szCs w:val="52"/>
        </w:rPr>
        <w:fldChar w:fldCharType="separate"/>
      </w:r>
      <w:r>
        <w:rPr>
          <w:rFonts w:hint="default" w:ascii="Georgia" w:hAnsi="Georgia" w:cs="Georgia"/>
          <w:sz w:val="28"/>
          <w:szCs w:val="52"/>
        </w:rPr>
        <w:t>6. Retrieval and Ranking Module</w:t>
      </w:r>
      <w:r>
        <w:rPr>
          <w:sz w:val="28"/>
          <w:szCs w:val="28"/>
        </w:rPr>
        <w:tab/>
      </w:r>
      <w:r>
        <w:rPr>
          <w:sz w:val="28"/>
          <w:szCs w:val="28"/>
        </w:rPr>
        <w:fldChar w:fldCharType="begin"/>
      </w:r>
      <w:r>
        <w:rPr>
          <w:sz w:val="28"/>
          <w:szCs w:val="28"/>
        </w:rPr>
        <w:instrText xml:space="preserve"> PAGEREF _Toc17905 \h </w:instrText>
      </w:r>
      <w:r>
        <w:rPr>
          <w:sz w:val="28"/>
          <w:szCs w:val="28"/>
        </w:rPr>
        <w:fldChar w:fldCharType="separate"/>
      </w:r>
      <w:r>
        <w:rPr>
          <w:sz w:val="28"/>
          <w:szCs w:val="28"/>
        </w:rPr>
        <w:t>12</w:t>
      </w:r>
      <w:r>
        <w:rPr>
          <w:sz w:val="28"/>
          <w:szCs w:val="28"/>
        </w:rPr>
        <w:fldChar w:fldCharType="end"/>
      </w:r>
      <w:r>
        <w:rPr>
          <w:rFonts w:hint="default" w:ascii="Georgia" w:hAnsi="Georgia" w:cs="Georgia"/>
          <w:color w:val="BF9000"/>
          <w:sz w:val="28"/>
          <w:szCs w:val="52"/>
        </w:rPr>
        <w:fldChar w:fldCharType="end"/>
      </w:r>
    </w:p>
    <w:p w14:paraId="2E2ED6A6">
      <w:pPr>
        <w:pStyle w:val="12"/>
        <w:tabs>
          <w:tab w:val="right" w:leader="dot" w:pos="8882"/>
        </w:tabs>
        <w:rPr>
          <w:sz w:val="28"/>
          <w:szCs w:val="28"/>
        </w:rPr>
      </w:pPr>
      <w:r>
        <w:rPr>
          <w:rFonts w:hint="default" w:ascii="Georgia" w:hAnsi="Georgia" w:cs="Georgia"/>
          <w:color w:val="BF9000"/>
          <w:sz w:val="28"/>
          <w:szCs w:val="52"/>
        </w:rPr>
        <w:fldChar w:fldCharType="begin"/>
      </w:r>
      <w:r>
        <w:rPr>
          <w:rFonts w:hint="default" w:ascii="Georgia" w:hAnsi="Georgia" w:cs="Georgia"/>
          <w:sz w:val="28"/>
          <w:szCs w:val="52"/>
        </w:rPr>
        <w:instrText xml:space="preserve"> HYPERLINK \l _Toc23026 </w:instrText>
      </w:r>
      <w:r>
        <w:rPr>
          <w:rFonts w:hint="default" w:ascii="Georgia" w:hAnsi="Georgia" w:cs="Georgia"/>
          <w:sz w:val="28"/>
          <w:szCs w:val="52"/>
        </w:rPr>
        <w:fldChar w:fldCharType="separate"/>
      </w:r>
      <w:r>
        <w:rPr>
          <w:rFonts w:hint="default" w:ascii="Georgia" w:hAnsi="Georgia" w:cs="Georgia"/>
          <w:sz w:val="28"/>
          <w:szCs w:val="52"/>
        </w:rPr>
        <w:t>7. User Interface Module</w:t>
      </w:r>
      <w:r>
        <w:rPr>
          <w:sz w:val="28"/>
          <w:szCs w:val="28"/>
        </w:rPr>
        <w:tab/>
      </w:r>
      <w:r>
        <w:rPr>
          <w:sz w:val="28"/>
          <w:szCs w:val="28"/>
        </w:rPr>
        <w:fldChar w:fldCharType="begin"/>
      </w:r>
      <w:r>
        <w:rPr>
          <w:sz w:val="28"/>
          <w:szCs w:val="28"/>
        </w:rPr>
        <w:instrText xml:space="preserve"> PAGEREF _Toc23026 \h </w:instrText>
      </w:r>
      <w:r>
        <w:rPr>
          <w:sz w:val="28"/>
          <w:szCs w:val="28"/>
        </w:rPr>
        <w:fldChar w:fldCharType="separate"/>
      </w:r>
      <w:r>
        <w:rPr>
          <w:sz w:val="28"/>
          <w:szCs w:val="28"/>
        </w:rPr>
        <w:t>12</w:t>
      </w:r>
      <w:r>
        <w:rPr>
          <w:sz w:val="28"/>
          <w:szCs w:val="28"/>
        </w:rPr>
        <w:fldChar w:fldCharType="end"/>
      </w:r>
      <w:r>
        <w:rPr>
          <w:rFonts w:hint="default" w:ascii="Georgia" w:hAnsi="Georgia" w:cs="Georgia"/>
          <w:color w:val="BF9000"/>
          <w:sz w:val="28"/>
          <w:szCs w:val="52"/>
        </w:rPr>
        <w:fldChar w:fldCharType="end"/>
      </w:r>
    </w:p>
    <w:p w14:paraId="23E2E3D8">
      <w:pPr>
        <w:pStyle w:val="12"/>
        <w:tabs>
          <w:tab w:val="right" w:leader="dot" w:pos="8882"/>
        </w:tabs>
        <w:rPr>
          <w:sz w:val="28"/>
          <w:szCs w:val="28"/>
        </w:rPr>
      </w:pPr>
      <w:r>
        <w:rPr>
          <w:rFonts w:hint="default" w:ascii="Georgia" w:hAnsi="Georgia" w:cs="Georgia"/>
          <w:color w:val="BF9000"/>
          <w:sz w:val="28"/>
          <w:szCs w:val="52"/>
        </w:rPr>
        <w:fldChar w:fldCharType="begin"/>
      </w:r>
      <w:r>
        <w:rPr>
          <w:rFonts w:hint="default" w:ascii="Georgia" w:hAnsi="Georgia" w:cs="Georgia"/>
          <w:sz w:val="28"/>
          <w:szCs w:val="52"/>
        </w:rPr>
        <w:instrText xml:space="preserve"> HYPERLINK \l _Toc884 </w:instrText>
      </w:r>
      <w:r>
        <w:rPr>
          <w:rFonts w:hint="default" w:ascii="Georgia" w:hAnsi="Georgia" w:cs="Georgia"/>
          <w:sz w:val="28"/>
          <w:szCs w:val="52"/>
        </w:rPr>
        <w:fldChar w:fldCharType="separate"/>
      </w:r>
      <w:r>
        <w:rPr>
          <w:rFonts w:hint="default" w:ascii="Georgia" w:hAnsi="Georgia" w:cs="Georgia"/>
          <w:sz w:val="28"/>
          <w:szCs w:val="52"/>
        </w:rPr>
        <w:t>8. Evaluation Module</w:t>
      </w:r>
      <w:r>
        <w:rPr>
          <w:sz w:val="28"/>
          <w:szCs w:val="28"/>
        </w:rPr>
        <w:tab/>
      </w:r>
      <w:r>
        <w:rPr>
          <w:sz w:val="28"/>
          <w:szCs w:val="28"/>
        </w:rPr>
        <w:fldChar w:fldCharType="begin"/>
      </w:r>
      <w:r>
        <w:rPr>
          <w:sz w:val="28"/>
          <w:szCs w:val="28"/>
        </w:rPr>
        <w:instrText xml:space="preserve"> PAGEREF _Toc884 \h </w:instrText>
      </w:r>
      <w:r>
        <w:rPr>
          <w:sz w:val="28"/>
          <w:szCs w:val="28"/>
        </w:rPr>
        <w:fldChar w:fldCharType="separate"/>
      </w:r>
      <w:r>
        <w:rPr>
          <w:sz w:val="28"/>
          <w:szCs w:val="28"/>
        </w:rPr>
        <w:t>13</w:t>
      </w:r>
      <w:r>
        <w:rPr>
          <w:sz w:val="28"/>
          <w:szCs w:val="28"/>
        </w:rPr>
        <w:fldChar w:fldCharType="end"/>
      </w:r>
      <w:r>
        <w:rPr>
          <w:rFonts w:hint="default" w:ascii="Georgia" w:hAnsi="Georgia" w:cs="Georgia"/>
          <w:color w:val="BF9000"/>
          <w:sz w:val="28"/>
          <w:szCs w:val="52"/>
        </w:rPr>
        <w:fldChar w:fldCharType="end"/>
      </w:r>
    </w:p>
    <w:p w14:paraId="68BF6978">
      <w:pPr>
        <w:pStyle w:val="11"/>
        <w:tabs>
          <w:tab w:val="right" w:leader="dot" w:pos="8882"/>
        </w:tabs>
        <w:rPr>
          <w:sz w:val="28"/>
          <w:szCs w:val="28"/>
        </w:rPr>
      </w:pPr>
      <w:r>
        <w:rPr>
          <w:rFonts w:hint="default" w:ascii="Georgia" w:hAnsi="Georgia" w:cs="Georgia"/>
          <w:color w:val="BF9000"/>
          <w:sz w:val="28"/>
          <w:szCs w:val="52"/>
        </w:rPr>
        <w:fldChar w:fldCharType="begin"/>
      </w:r>
      <w:r>
        <w:rPr>
          <w:rFonts w:hint="default" w:ascii="Georgia" w:hAnsi="Georgia" w:cs="Georgia"/>
          <w:sz w:val="28"/>
          <w:szCs w:val="52"/>
        </w:rPr>
        <w:instrText xml:space="preserve"> HYPERLINK \l _Toc10833 </w:instrText>
      </w:r>
      <w:r>
        <w:rPr>
          <w:rFonts w:hint="default" w:ascii="Georgia" w:hAnsi="Georgia" w:cs="Georgia"/>
          <w:sz w:val="28"/>
          <w:szCs w:val="52"/>
        </w:rPr>
        <w:fldChar w:fldCharType="separate"/>
      </w:r>
      <w:r>
        <w:rPr>
          <w:rFonts w:hint="default" w:ascii="Georgia" w:hAnsi="Georgia" w:cs="Georgia"/>
          <w:sz w:val="28"/>
          <w:szCs w:val="72"/>
        </w:rPr>
        <w:t>System Workflow</w:t>
      </w:r>
      <w:r>
        <w:rPr>
          <w:sz w:val="28"/>
          <w:szCs w:val="28"/>
        </w:rPr>
        <w:tab/>
      </w:r>
      <w:r>
        <w:rPr>
          <w:sz w:val="28"/>
          <w:szCs w:val="28"/>
        </w:rPr>
        <w:fldChar w:fldCharType="begin"/>
      </w:r>
      <w:r>
        <w:rPr>
          <w:sz w:val="28"/>
          <w:szCs w:val="28"/>
        </w:rPr>
        <w:instrText xml:space="preserve"> PAGEREF _Toc10833 \h </w:instrText>
      </w:r>
      <w:r>
        <w:rPr>
          <w:sz w:val="28"/>
          <w:szCs w:val="28"/>
        </w:rPr>
        <w:fldChar w:fldCharType="separate"/>
      </w:r>
      <w:r>
        <w:rPr>
          <w:sz w:val="28"/>
          <w:szCs w:val="28"/>
        </w:rPr>
        <w:t>13</w:t>
      </w:r>
      <w:r>
        <w:rPr>
          <w:sz w:val="28"/>
          <w:szCs w:val="28"/>
        </w:rPr>
        <w:fldChar w:fldCharType="end"/>
      </w:r>
      <w:r>
        <w:rPr>
          <w:rFonts w:hint="default" w:ascii="Georgia" w:hAnsi="Georgia" w:cs="Georgia"/>
          <w:color w:val="BF9000"/>
          <w:sz w:val="28"/>
          <w:szCs w:val="52"/>
        </w:rPr>
        <w:fldChar w:fldCharType="end"/>
      </w:r>
    </w:p>
    <w:p w14:paraId="392A3B53">
      <w:pPr>
        <w:pStyle w:val="10"/>
        <w:tabs>
          <w:tab w:val="right" w:leader="dot" w:pos="8882"/>
        </w:tabs>
        <w:rPr>
          <w:sz w:val="28"/>
          <w:szCs w:val="28"/>
        </w:rPr>
      </w:pPr>
      <w:r>
        <w:rPr>
          <w:rFonts w:hint="default" w:ascii="Georgia" w:hAnsi="Georgia" w:cs="Georgia"/>
          <w:color w:val="BF9000"/>
          <w:sz w:val="28"/>
          <w:szCs w:val="52"/>
        </w:rPr>
        <w:fldChar w:fldCharType="begin"/>
      </w:r>
      <w:r>
        <w:rPr>
          <w:rFonts w:hint="default" w:ascii="Georgia" w:hAnsi="Georgia" w:cs="Georgia"/>
          <w:sz w:val="28"/>
          <w:szCs w:val="52"/>
        </w:rPr>
        <w:instrText xml:space="preserve"> HYPERLINK \l _Toc4031 </w:instrText>
      </w:r>
      <w:r>
        <w:rPr>
          <w:rFonts w:hint="default" w:ascii="Georgia" w:hAnsi="Georgia" w:cs="Georgia"/>
          <w:sz w:val="28"/>
          <w:szCs w:val="52"/>
        </w:rPr>
        <w:fldChar w:fldCharType="separate"/>
      </w:r>
      <w:r>
        <w:rPr>
          <w:rFonts w:hint="default" w:ascii="Georgia" w:hAnsi="Georgia" w:cs="Georgia"/>
          <w:sz w:val="28"/>
          <w:szCs w:val="52"/>
        </w:rPr>
        <w:t>Technologies Used</w:t>
      </w:r>
      <w:r>
        <w:rPr>
          <w:sz w:val="28"/>
          <w:szCs w:val="28"/>
        </w:rPr>
        <w:tab/>
      </w:r>
      <w:r>
        <w:rPr>
          <w:sz w:val="28"/>
          <w:szCs w:val="28"/>
        </w:rPr>
        <w:fldChar w:fldCharType="begin"/>
      </w:r>
      <w:r>
        <w:rPr>
          <w:sz w:val="28"/>
          <w:szCs w:val="28"/>
        </w:rPr>
        <w:instrText xml:space="preserve"> PAGEREF _Toc4031 \h </w:instrText>
      </w:r>
      <w:r>
        <w:rPr>
          <w:sz w:val="28"/>
          <w:szCs w:val="28"/>
        </w:rPr>
        <w:fldChar w:fldCharType="separate"/>
      </w:r>
      <w:r>
        <w:rPr>
          <w:sz w:val="28"/>
          <w:szCs w:val="28"/>
        </w:rPr>
        <w:t>13</w:t>
      </w:r>
      <w:r>
        <w:rPr>
          <w:sz w:val="28"/>
          <w:szCs w:val="28"/>
        </w:rPr>
        <w:fldChar w:fldCharType="end"/>
      </w:r>
      <w:r>
        <w:rPr>
          <w:rFonts w:hint="default" w:ascii="Georgia" w:hAnsi="Georgia" w:cs="Georgia"/>
          <w:color w:val="BF9000"/>
          <w:sz w:val="28"/>
          <w:szCs w:val="52"/>
        </w:rPr>
        <w:fldChar w:fldCharType="end"/>
      </w:r>
    </w:p>
    <w:p w14:paraId="6FB28F19">
      <w:pPr>
        <w:pStyle w:val="10"/>
        <w:tabs>
          <w:tab w:val="right" w:leader="dot" w:pos="8882"/>
        </w:tabs>
        <w:rPr>
          <w:sz w:val="28"/>
          <w:szCs w:val="28"/>
        </w:rPr>
      </w:pPr>
      <w:r>
        <w:rPr>
          <w:rFonts w:hint="default" w:ascii="Georgia" w:hAnsi="Georgia" w:cs="Georgia"/>
          <w:color w:val="BF9000"/>
          <w:sz w:val="28"/>
          <w:szCs w:val="52"/>
        </w:rPr>
        <w:fldChar w:fldCharType="begin"/>
      </w:r>
      <w:r>
        <w:rPr>
          <w:rFonts w:hint="default" w:ascii="Georgia" w:hAnsi="Georgia" w:cs="Georgia"/>
          <w:sz w:val="28"/>
          <w:szCs w:val="52"/>
        </w:rPr>
        <w:instrText xml:space="preserve"> HYPERLINK \l _Toc17618 </w:instrText>
      </w:r>
      <w:r>
        <w:rPr>
          <w:rFonts w:hint="default" w:ascii="Georgia" w:hAnsi="Georgia" w:cs="Georgia"/>
          <w:sz w:val="28"/>
          <w:szCs w:val="52"/>
        </w:rPr>
        <w:fldChar w:fldCharType="separate"/>
      </w:r>
      <w:r>
        <w:rPr>
          <w:rFonts w:hint="default" w:ascii="Georgia" w:hAnsi="Georgia" w:cs="Georgia"/>
          <w:sz w:val="28"/>
          <w:szCs w:val="72"/>
        </w:rPr>
        <w:t>Methodology</w:t>
      </w:r>
      <w:r>
        <w:rPr>
          <w:sz w:val="28"/>
          <w:szCs w:val="28"/>
        </w:rPr>
        <w:tab/>
      </w:r>
      <w:r>
        <w:rPr>
          <w:sz w:val="28"/>
          <w:szCs w:val="28"/>
        </w:rPr>
        <w:fldChar w:fldCharType="begin"/>
      </w:r>
      <w:r>
        <w:rPr>
          <w:sz w:val="28"/>
          <w:szCs w:val="28"/>
        </w:rPr>
        <w:instrText xml:space="preserve"> PAGEREF _Toc17618 \h </w:instrText>
      </w:r>
      <w:r>
        <w:rPr>
          <w:sz w:val="28"/>
          <w:szCs w:val="28"/>
        </w:rPr>
        <w:fldChar w:fldCharType="separate"/>
      </w:r>
      <w:r>
        <w:rPr>
          <w:sz w:val="28"/>
          <w:szCs w:val="28"/>
        </w:rPr>
        <w:t>15</w:t>
      </w:r>
      <w:r>
        <w:rPr>
          <w:sz w:val="28"/>
          <w:szCs w:val="28"/>
        </w:rPr>
        <w:fldChar w:fldCharType="end"/>
      </w:r>
      <w:r>
        <w:rPr>
          <w:rFonts w:hint="default" w:ascii="Georgia" w:hAnsi="Georgia" w:cs="Georgia"/>
          <w:color w:val="BF9000"/>
          <w:sz w:val="28"/>
          <w:szCs w:val="52"/>
        </w:rPr>
        <w:fldChar w:fldCharType="end"/>
      </w:r>
    </w:p>
    <w:p w14:paraId="54413644">
      <w:pPr>
        <w:pStyle w:val="10"/>
        <w:tabs>
          <w:tab w:val="right" w:leader="dot" w:pos="8882"/>
        </w:tabs>
        <w:rPr>
          <w:sz w:val="28"/>
          <w:szCs w:val="28"/>
        </w:rPr>
      </w:pPr>
      <w:r>
        <w:rPr>
          <w:rFonts w:hint="default" w:ascii="Georgia" w:hAnsi="Georgia" w:cs="Georgia"/>
          <w:color w:val="BF9000"/>
          <w:sz w:val="28"/>
          <w:szCs w:val="52"/>
        </w:rPr>
        <w:fldChar w:fldCharType="begin"/>
      </w:r>
      <w:r>
        <w:rPr>
          <w:rFonts w:hint="default" w:ascii="Georgia" w:hAnsi="Georgia" w:cs="Georgia"/>
          <w:sz w:val="28"/>
          <w:szCs w:val="52"/>
        </w:rPr>
        <w:instrText xml:space="preserve"> HYPERLINK \l _Toc23346 </w:instrText>
      </w:r>
      <w:r>
        <w:rPr>
          <w:rFonts w:hint="default" w:ascii="Georgia" w:hAnsi="Georgia" w:cs="Georgia"/>
          <w:sz w:val="28"/>
          <w:szCs w:val="52"/>
        </w:rPr>
        <w:fldChar w:fldCharType="separate"/>
      </w:r>
      <w:r>
        <w:rPr>
          <w:rFonts w:hint="default" w:ascii="Georgia" w:hAnsi="Georgia" w:cs="Georgia"/>
          <w:sz w:val="28"/>
          <w:szCs w:val="72"/>
        </w:rPr>
        <w:t>System Implementation</w:t>
      </w:r>
      <w:r>
        <w:rPr>
          <w:sz w:val="28"/>
          <w:szCs w:val="28"/>
        </w:rPr>
        <w:tab/>
      </w:r>
      <w:r>
        <w:rPr>
          <w:sz w:val="28"/>
          <w:szCs w:val="28"/>
        </w:rPr>
        <w:fldChar w:fldCharType="begin"/>
      </w:r>
      <w:r>
        <w:rPr>
          <w:sz w:val="28"/>
          <w:szCs w:val="28"/>
        </w:rPr>
        <w:instrText xml:space="preserve"> PAGEREF _Toc23346 \h </w:instrText>
      </w:r>
      <w:r>
        <w:rPr>
          <w:sz w:val="28"/>
          <w:szCs w:val="28"/>
        </w:rPr>
        <w:fldChar w:fldCharType="separate"/>
      </w:r>
      <w:r>
        <w:rPr>
          <w:sz w:val="28"/>
          <w:szCs w:val="28"/>
        </w:rPr>
        <w:t>16</w:t>
      </w:r>
      <w:r>
        <w:rPr>
          <w:sz w:val="28"/>
          <w:szCs w:val="28"/>
        </w:rPr>
        <w:fldChar w:fldCharType="end"/>
      </w:r>
      <w:r>
        <w:rPr>
          <w:rFonts w:hint="default" w:ascii="Georgia" w:hAnsi="Georgia" w:cs="Georgia"/>
          <w:color w:val="BF9000"/>
          <w:sz w:val="28"/>
          <w:szCs w:val="52"/>
        </w:rPr>
        <w:fldChar w:fldCharType="end"/>
      </w:r>
    </w:p>
    <w:p w14:paraId="11E19570">
      <w:pPr>
        <w:pStyle w:val="10"/>
        <w:tabs>
          <w:tab w:val="right" w:leader="dot" w:pos="8882"/>
        </w:tabs>
        <w:rPr>
          <w:sz w:val="28"/>
          <w:szCs w:val="28"/>
        </w:rPr>
      </w:pPr>
      <w:r>
        <w:rPr>
          <w:rFonts w:hint="default" w:ascii="Georgia" w:hAnsi="Georgia" w:cs="Georgia"/>
          <w:color w:val="BF9000"/>
          <w:sz w:val="28"/>
          <w:szCs w:val="52"/>
        </w:rPr>
        <w:fldChar w:fldCharType="begin"/>
      </w:r>
      <w:r>
        <w:rPr>
          <w:rFonts w:hint="default" w:ascii="Georgia" w:hAnsi="Georgia" w:cs="Georgia"/>
          <w:sz w:val="28"/>
          <w:szCs w:val="52"/>
        </w:rPr>
        <w:instrText xml:space="preserve"> HYPERLINK \l _Toc1595 </w:instrText>
      </w:r>
      <w:r>
        <w:rPr>
          <w:rFonts w:hint="default" w:ascii="Georgia" w:hAnsi="Georgia" w:cs="Georgia"/>
          <w:sz w:val="28"/>
          <w:szCs w:val="52"/>
        </w:rPr>
        <w:fldChar w:fldCharType="separate"/>
      </w:r>
      <w:r>
        <w:rPr>
          <w:rFonts w:hint="default" w:ascii="Georgia" w:hAnsi="Georgia" w:cs="Georgia"/>
          <w:sz w:val="28"/>
          <w:szCs w:val="52"/>
        </w:rPr>
        <w:t>Dataset Description</w:t>
      </w:r>
      <w:r>
        <w:rPr>
          <w:sz w:val="28"/>
          <w:szCs w:val="28"/>
        </w:rPr>
        <w:tab/>
      </w:r>
      <w:r>
        <w:rPr>
          <w:sz w:val="28"/>
          <w:szCs w:val="28"/>
        </w:rPr>
        <w:fldChar w:fldCharType="begin"/>
      </w:r>
      <w:r>
        <w:rPr>
          <w:sz w:val="28"/>
          <w:szCs w:val="28"/>
        </w:rPr>
        <w:instrText xml:space="preserve"> PAGEREF _Toc1595 \h </w:instrText>
      </w:r>
      <w:r>
        <w:rPr>
          <w:sz w:val="28"/>
          <w:szCs w:val="28"/>
        </w:rPr>
        <w:fldChar w:fldCharType="separate"/>
      </w:r>
      <w:r>
        <w:rPr>
          <w:sz w:val="28"/>
          <w:szCs w:val="28"/>
        </w:rPr>
        <w:t>17</w:t>
      </w:r>
      <w:r>
        <w:rPr>
          <w:sz w:val="28"/>
          <w:szCs w:val="28"/>
        </w:rPr>
        <w:fldChar w:fldCharType="end"/>
      </w:r>
      <w:r>
        <w:rPr>
          <w:rFonts w:hint="default" w:ascii="Georgia" w:hAnsi="Georgia" w:cs="Georgia"/>
          <w:color w:val="BF9000"/>
          <w:sz w:val="28"/>
          <w:szCs w:val="52"/>
        </w:rPr>
        <w:fldChar w:fldCharType="end"/>
      </w:r>
    </w:p>
    <w:p w14:paraId="7671E33E">
      <w:pPr>
        <w:pStyle w:val="10"/>
        <w:tabs>
          <w:tab w:val="right" w:leader="dot" w:pos="8882"/>
        </w:tabs>
        <w:rPr>
          <w:sz w:val="28"/>
          <w:szCs w:val="28"/>
        </w:rPr>
      </w:pPr>
      <w:r>
        <w:rPr>
          <w:rFonts w:hint="default" w:ascii="Georgia" w:hAnsi="Georgia" w:cs="Georgia"/>
          <w:color w:val="BF9000"/>
          <w:sz w:val="28"/>
          <w:szCs w:val="52"/>
        </w:rPr>
        <w:fldChar w:fldCharType="begin"/>
      </w:r>
      <w:r>
        <w:rPr>
          <w:rFonts w:hint="default" w:ascii="Georgia" w:hAnsi="Georgia" w:cs="Georgia"/>
          <w:sz w:val="28"/>
          <w:szCs w:val="52"/>
        </w:rPr>
        <w:instrText xml:space="preserve"> HYPERLINK \l _Toc19919 </w:instrText>
      </w:r>
      <w:r>
        <w:rPr>
          <w:rFonts w:hint="default" w:ascii="Georgia" w:hAnsi="Georgia" w:cs="Georgia"/>
          <w:sz w:val="28"/>
          <w:szCs w:val="52"/>
        </w:rPr>
        <w:fldChar w:fldCharType="separate"/>
      </w:r>
      <w:r>
        <w:rPr>
          <w:rFonts w:hint="default" w:ascii="Georgia" w:hAnsi="Georgia" w:cs="Georgia"/>
          <w:sz w:val="28"/>
          <w:szCs w:val="72"/>
        </w:rPr>
        <w:t>Text Preprocessing</w:t>
      </w:r>
      <w:r>
        <w:rPr>
          <w:sz w:val="28"/>
          <w:szCs w:val="28"/>
        </w:rPr>
        <w:tab/>
      </w:r>
      <w:r>
        <w:rPr>
          <w:sz w:val="28"/>
          <w:szCs w:val="28"/>
        </w:rPr>
        <w:fldChar w:fldCharType="begin"/>
      </w:r>
      <w:r>
        <w:rPr>
          <w:sz w:val="28"/>
          <w:szCs w:val="28"/>
        </w:rPr>
        <w:instrText xml:space="preserve"> PAGEREF _Toc19919 \h </w:instrText>
      </w:r>
      <w:r>
        <w:rPr>
          <w:sz w:val="28"/>
          <w:szCs w:val="28"/>
        </w:rPr>
        <w:fldChar w:fldCharType="separate"/>
      </w:r>
      <w:r>
        <w:rPr>
          <w:sz w:val="28"/>
          <w:szCs w:val="28"/>
        </w:rPr>
        <w:t>17</w:t>
      </w:r>
      <w:r>
        <w:rPr>
          <w:sz w:val="28"/>
          <w:szCs w:val="28"/>
        </w:rPr>
        <w:fldChar w:fldCharType="end"/>
      </w:r>
      <w:r>
        <w:rPr>
          <w:rFonts w:hint="default" w:ascii="Georgia" w:hAnsi="Georgia" w:cs="Georgia"/>
          <w:color w:val="BF9000"/>
          <w:sz w:val="28"/>
          <w:szCs w:val="52"/>
        </w:rPr>
        <w:fldChar w:fldCharType="end"/>
      </w:r>
    </w:p>
    <w:p w14:paraId="1621EE46">
      <w:pPr>
        <w:pStyle w:val="10"/>
        <w:tabs>
          <w:tab w:val="right" w:leader="dot" w:pos="8882"/>
        </w:tabs>
        <w:rPr>
          <w:sz w:val="28"/>
          <w:szCs w:val="28"/>
        </w:rPr>
      </w:pPr>
      <w:r>
        <w:rPr>
          <w:rFonts w:hint="default" w:ascii="Georgia" w:hAnsi="Georgia" w:cs="Georgia"/>
          <w:color w:val="BF9000"/>
          <w:sz w:val="28"/>
          <w:szCs w:val="52"/>
        </w:rPr>
        <w:fldChar w:fldCharType="begin"/>
      </w:r>
      <w:r>
        <w:rPr>
          <w:rFonts w:hint="default" w:ascii="Georgia" w:hAnsi="Georgia" w:cs="Georgia"/>
          <w:sz w:val="28"/>
          <w:szCs w:val="52"/>
        </w:rPr>
        <w:instrText xml:space="preserve"> HYPERLINK \l _Toc9081 </w:instrText>
      </w:r>
      <w:r>
        <w:rPr>
          <w:rFonts w:hint="default" w:ascii="Georgia" w:hAnsi="Georgia" w:cs="Georgia"/>
          <w:sz w:val="28"/>
          <w:szCs w:val="52"/>
        </w:rPr>
        <w:fldChar w:fldCharType="separate"/>
      </w:r>
      <w:r>
        <w:rPr>
          <w:rFonts w:hint="default" w:ascii="Georgia" w:hAnsi="Georgia" w:cs="Georgia"/>
          <w:sz w:val="28"/>
          <w:szCs w:val="72"/>
        </w:rPr>
        <w:t>Language Detection</w:t>
      </w:r>
      <w:r>
        <w:rPr>
          <w:sz w:val="28"/>
          <w:szCs w:val="28"/>
        </w:rPr>
        <w:tab/>
      </w:r>
      <w:r>
        <w:rPr>
          <w:sz w:val="28"/>
          <w:szCs w:val="28"/>
        </w:rPr>
        <w:fldChar w:fldCharType="begin"/>
      </w:r>
      <w:r>
        <w:rPr>
          <w:sz w:val="28"/>
          <w:szCs w:val="28"/>
        </w:rPr>
        <w:instrText xml:space="preserve"> PAGEREF _Toc9081 \h </w:instrText>
      </w:r>
      <w:r>
        <w:rPr>
          <w:sz w:val="28"/>
          <w:szCs w:val="28"/>
        </w:rPr>
        <w:fldChar w:fldCharType="separate"/>
      </w:r>
      <w:r>
        <w:rPr>
          <w:sz w:val="28"/>
          <w:szCs w:val="28"/>
        </w:rPr>
        <w:t>18</w:t>
      </w:r>
      <w:r>
        <w:rPr>
          <w:sz w:val="28"/>
          <w:szCs w:val="28"/>
        </w:rPr>
        <w:fldChar w:fldCharType="end"/>
      </w:r>
      <w:r>
        <w:rPr>
          <w:rFonts w:hint="default" w:ascii="Georgia" w:hAnsi="Georgia" w:cs="Georgia"/>
          <w:color w:val="BF9000"/>
          <w:sz w:val="28"/>
          <w:szCs w:val="52"/>
        </w:rPr>
        <w:fldChar w:fldCharType="end"/>
      </w:r>
    </w:p>
    <w:p w14:paraId="6150FB79">
      <w:pPr>
        <w:pStyle w:val="10"/>
        <w:tabs>
          <w:tab w:val="right" w:leader="dot" w:pos="8882"/>
        </w:tabs>
        <w:rPr>
          <w:sz w:val="28"/>
          <w:szCs w:val="28"/>
        </w:rPr>
      </w:pPr>
      <w:r>
        <w:rPr>
          <w:rFonts w:hint="default" w:ascii="Georgia" w:hAnsi="Georgia" w:cs="Georgia"/>
          <w:color w:val="BF9000"/>
          <w:sz w:val="28"/>
          <w:szCs w:val="52"/>
        </w:rPr>
        <w:fldChar w:fldCharType="begin"/>
      </w:r>
      <w:r>
        <w:rPr>
          <w:rFonts w:hint="default" w:ascii="Georgia" w:hAnsi="Georgia" w:cs="Georgia"/>
          <w:sz w:val="28"/>
          <w:szCs w:val="52"/>
        </w:rPr>
        <w:instrText xml:space="preserve"> HYPERLINK \l _Toc18944 </w:instrText>
      </w:r>
      <w:r>
        <w:rPr>
          <w:rFonts w:hint="default" w:ascii="Georgia" w:hAnsi="Georgia" w:cs="Georgia"/>
          <w:sz w:val="28"/>
          <w:szCs w:val="52"/>
        </w:rPr>
        <w:fldChar w:fldCharType="separate"/>
      </w:r>
      <w:r>
        <w:rPr>
          <w:rFonts w:hint="default" w:ascii="Georgia" w:hAnsi="Georgia" w:cs="Georgia"/>
          <w:sz w:val="28"/>
          <w:szCs w:val="72"/>
        </w:rPr>
        <w:t>Translation Module</w:t>
      </w:r>
      <w:r>
        <w:rPr>
          <w:sz w:val="28"/>
          <w:szCs w:val="28"/>
        </w:rPr>
        <w:tab/>
      </w:r>
      <w:r>
        <w:rPr>
          <w:sz w:val="28"/>
          <w:szCs w:val="28"/>
        </w:rPr>
        <w:fldChar w:fldCharType="begin"/>
      </w:r>
      <w:r>
        <w:rPr>
          <w:sz w:val="28"/>
          <w:szCs w:val="28"/>
        </w:rPr>
        <w:instrText xml:space="preserve"> PAGEREF _Toc18944 \h </w:instrText>
      </w:r>
      <w:r>
        <w:rPr>
          <w:sz w:val="28"/>
          <w:szCs w:val="28"/>
        </w:rPr>
        <w:fldChar w:fldCharType="separate"/>
      </w:r>
      <w:r>
        <w:rPr>
          <w:sz w:val="28"/>
          <w:szCs w:val="28"/>
        </w:rPr>
        <w:t>18</w:t>
      </w:r>
      <w:r>
        <w:rPr>
          <w:sz w:val="28"/>
          <w:szCs w:val="28"/>
        </w:rPr>
        <w:fldChar w:fldCharType="end"/>
      </w:r>
      <w:r>
        <w:rPr>
          <w:rFonts w:hint="default" w:ascii="Georgia" w:hAnsi="Georgia" w:cs="Georgia"/>
          <w:color w:val="BF9000"/>
          <w:sz w:val="28"/>
          <w:szCs w:val="52"/>
        </w:rPr>
        <w:fldChar w:fldCharType="end"/>
      </w:r>
    </w:p>
    <w:p w14:paraId="2C9B5D54">
      <w:pPr>
        <w:pStyle w:val="10"/>
        <w:tabs>
          <w:tab w:val="right" w:leader="dot" w:pos="8882"/>
        </w:tabs>
        <w:rPr>
          <w:sz w:val="28"/>
          <w:szCs w:val="28"/>
        </w:rPr>
      </w:pPr>
      <w:r>
        <w:rPr>
          <w:rFonts w:hint="default" w:ascii="Georgia" w:hAnsi="Georgia" w:cs="Georgia"/>
          <w:color w:val="BF9000"/>
          <w:sz w:val="28"/>
          <w:szCs w:val="52"/>
        </w:rPr>
        <w:fldChar w:fldCharType="begin"/>
      </w:r>
      <w:r>
        <w:rPr>
          <w:rFonts w:hint="default" w:ascii="Georgia" w:hAnsi="Georgia" w:cs="Georgia"/>
          <w:sz w:val="28"/>
          <w:szCs w:val="52"/>
        </w:rPr>
        <w:instrText xml:space="preserve"> HYPERLINK \l _Toc6602 </w:instrText>
      </w:r>
      <w:r>
        <w:rPr>
          <w:rFonts w:hint="default" w:ascii="Georgia" w:hAnsi="Georgia" w:cs="Georgia"/>
          <w:sz w:val="28"/>
          <w:szCs w:val="52"/>
        </w:rPr>
        <w:fldChar w:fldCharType="separate"/>
      </w:r>
      <w:r>
        <w:rPr>
          <w:rFonts w:hint="default" w:ascii="Georgia" w:hAnsi="Georgia" w:cs="Georgia"/>
          <w:sz w:val="28"/>
          <w:szCs w:val="72"/>
        </w:rPr>
        <w:t>Indexing</w:t>
      </w:r>
      <w:r>
        <w:rPr>
          <w:sz w:val="28"/>
          <w:szCs w:val="28"/>
        </w:rPr>
        <w:tab/>
      </w:r>
      <w:r>
        <w:rPr>
          <w:sz w:val="28"/>
          <w:szCs w:val="28"/>
        </w:rPr>
        <w:fldChar w:fldCharType="begin"/>
      </w:r>
      <w:r>
        <w:rPr>
          <w:sz w:val="28"/>
          <w:szCs w:val="28"/>
        </w:rPr>
        <w:instrText xml:space="preserve"> PAGEREF _Toc6602 \h </w:instrText>
      </w:r>
      <w:r>
        <w:rPr>
          <w:sz w:val="28"/>
          <w:szCs w:val="28"/>
        </w:rPr>
        <w:fldChar w:fldCharType="separate"/>
      </w:r>
      <w:r>
        <w:rPr>
          <w:sz w:val="28"/>
          <w:szCs w:val="28"/>
        </w:rPr>
        <w:t>18</w:t>
      </w:r>
      <w:r>
        <w:rPr>
          <w:sz w:val="28"/>
          <w:szCs w:val="28"/>
        </w:rPr>
        <w:fldChar w:fldCharType="end"/>
      </w:r>
      <w:r>
        <w:rPr>
          <w:rFonts w:hint="default" w:ascii="Georgia" w:hAnsi="Georgia" w:cs="Georgia"/>
          <w:color w:val="BF9000"/>
          <w:sz w:val="28"/>
          <w:szCs w:val="52"/>
        </w:rPr>
        <w:fldChar w:fldCharType="end"/>
      </w:r>
    </w:p>
    <w:p w14:paraId="0756A23E">
      <w:pPr>
        <w:pStyle w:val="10"/>
        <w:tabs>
          <w:tab w:val="right" w:leader="dot" w:pos="8882"/>
        </w:tabs>
        <w:rPr>
          <w:sz w:val="28"/>
          <w:szCs w:val="28"/>
        </w:rPr>
      </w:pPr>
      <w:r>
        <w:rPr>
          <w:rFonts w:hint="default" w:ascii="Georgia" w:hAnsi="Georgia" w:cs="Georgia"/>
          <w:color w:val="BF9000"/>
          <w:sz w:val="28"/>
          <w:szCs w:val="52"/>
        </w:rPr>
        <w:fldChar w:fldCharType="begin"/>
      </w:r>
      <w:r>
        <w:rPr>
          <w:rFonts w:hint="default" w:ascii="Georgia" w:hAnsi="Georgia" w:cs="Georgia"/>
          <w:sz w:val="28"/>
          <w:szCs w:val="52"/>
        </w:rPr>
        <w:instrText xml:space="preserve"> HYPERLINK \l _Toc29311 </w:instrText>
      </w:r>
      <w:r>
        <w:rPr>
          <w:rFonts w:hint="default" w:ascii="Georgia" w:hAnsi="Georgia" w:cs="Georgia"/>
          <w:sz w:val="28"/>
          <w:szCs w:val="52"/>
        </w:rPr>
        <w:fldChar w:fldCharType="separate"/>
      </w:r>
      <w:r>
        <w:rPr>
          <w:rFonts w:hint="default" w:ascii="Georgia" w:hAnsi="Georgia" w:cs="Georgia"/>
          <w:sz w:val="28"/>
          <w:szCs w:val="72"/>
        </w:rPr>
        <w:t>Retrieval and Ranking</w:t>
      </w:r>
      <w:r>
        <w:rPr>
          <w:sz w:val="28"/>
          <w:szCs w:val="28"/>
        </w:rPr>
        <w:tab/>
      </w:r>
      <w:r>
        <w:rPr>
          <w:sz w:val="28"/>
          <w:szCs w:val="28"/>
        </w:rPr>
        <w:fldChar w:fldCharType="begin"/>
      </w:r>
      <w:r>
        <w:rPr>
          <w:sz w:val="28"/>
          <w:szCs w:val="28"/>
        </w:rPr>
        <w:instrText xml:space="preserve"> PAGEREF _Toc29311 \h </w:instrText>
      </w:r>
      <w:r>
        <w:rPr>
          <w:sz w:val="28"/>
          <w:szCs w:val="28"/>
        </w:rPr>
        <w:fldChar w:fldCharType="separate"/>
      </w:r>
      <w:r>
        <w:rPr>
          <w:sz w:val="28"/>
          <w:szCs w:val="28"/>
        </w:rPr>
        <w:t>19</w:t>
      </w:r>
      <w:r>
        <w:rPr>
          <w:sz w:val="28"/>
          <w:szCs w:val="28"/>
        </w:rPr>
        <w:fldChar w:fldCharType="end"/>
      </w:r>
      <w:r>
        <w:rPr>
          <w:rFonts w:hint="default" w:ascii="Georgia" w:hAnsi="Georgia" w:cs="Georgia"/>
          <w:color w:val="BF9000"/>
          <w:sz w:val="28"/>
          <w:szCs w:val="52"/>
        </w:rPr>
        <w:fldChar w:fldCharType="end"/>
      </w:r>
    </w:p>
    <w:p w14:paraId="4817B387">
      <w:pPr>
        <w:pStyle w:val="10"/>
        <w:tabs>
          <w:tab w:val="right" w:leader="dot" w:pos="8882"/>
        </w:tabs>
        <w:rPr>
          <w:sz w:val="28"/>
          <w:szCs w:val="28"/>
        </w:rPr>
      </w:pPr>
      <w:r>
        <w:rPr>
          <w:rFonts w:hint="default" w:ascii="Georgia" w:hAnsi="Georgia" w:cs="Georgia"/>
          <w:color w:val="BF9000"/>
          <w:sz w:val="28"/>
          <w:szCs w:val="52"/>
        </w:rPr>
        <w:fldChar w:fldCharType="begin"/>
      </w:r>
      <w:r>
        <w:rPr>
          <w:rFonts w:hint="default" w:ascii="Georgia" w:hAnsi="Georgia" w:cs="Georgia"/>
          <w:sz w:val="28"/>
          <w:szCs w:val="52"/>
        </w:rPr>
        <w:instrText xml:space="preserve"> HYPERLINK \l _Toc6550 </w:instrText>
      </w:r>
      <w:r>
        <w:rPr>
          <w:rFonts w:hint="default" w:ascii="Georgia" w:hAnsi="Georgia" w:cs="Georgia"/>
          <w:sz w:val="28"/>
          <w:szCs w:val="52"/>
        </w:rPr>
        <w:fldChar w:fldCharType="separate"/>
      </w:r>
      <w:r>
        <w:rPr>
          <w:rFonts w:hint="default" w:ascii="Georgia" w:hAnsi="Georgia" w:cs="Georgia"/>
          <w:sz w:val="28"/>
          <w:szCs w:val="72"/>
        </w:rPr>
        <w:t>Cross-Language Retrieval</w:t>
      </w:r>
      <w:r>
        <w:rPr>
          <w:sz w:val="28"/>
          <w:szCs w:val="28"/>
        </w:rPr>
        <w:tab/>
      </w:r>
      <w:r>
        <w:rPr>
          <w:sz w:val="28"/>
          <w:szCs w:val="28"/>
        </w:rPr>
        <w:fldChar w:fldCharType="begin"/>
      </w:r>
      <w:r>
        <w:rPr>
          <w:sz w:val="28"/>
          <w:szCs w:val="28"/>
        </w:rPr>
        <w:instrText xml:space="preserve"> PAGEREF _Toc6550 \h </w:instrText>
      </w:r>
      <w:r>
        <w:rPr>
          <w:sz w:val="28"/>
          <w:szCs w:val="28"/>
        </w:rPr>
        <w:fldChar w:fldCharType="separate"/>
      </w:r>
      <w:r>
        <w:rPr>
          <w:sz w:val="28"/>
          <w:szCs w:val="28"/>
        </w:rPr>
        <w:t>19</w:t>
      </w:r>
      <w:r>
        <w:rPr>
          <w:sz w:val="28"/>
          <w:szCs w:val="28"/>
        </w:rPr>
        <w:fldChar w:fldCharType="end"/>
      </w:r>
      <w:r>
        <w:rPr>
          <w:rFonts w:hint="default" w:ascii="Georgia" w:hAnsi="Georgia" w:cs="Georgia"/>
          <w:color w:val="BF9000"/>
          <w:sz w:val="28"/>
          <w:szCs w:val="52"/>
        </w:rPr>
        <w:fldChar w:fldCharType="end"/>
      </w:r>
    </w:p>
    <w:p w14:paraId="10D31AC0">
      <w:pPr>
        <w:pStyle w:val="10"/>
        <w:tabs>
          <w:tab w:val="right" w:leader="dot" w:pos="8882"/>
        </w:tabs>
        <w:rPr>
          <w:sz w:val="28"/>
          <w:szCs w:val="28"/>
        </w:rPr>
      </w:pPr>
      <w:r>
        <w:rPr>
          <w:rFonts w:hint="default" w:ascii="Georgia" w:hAnsi="Georgia" w:cs="Georgia"/>
          <w:color w:val="BF9000"/>
          <w:sz w:val="28"/>
          <w:szCs w:val="52"/>
        </w:rPr>
        <w:fldChar w:fldCharType="begin"/>
      </w:r>
      <w:r>
        <w:rPr>
          <w:rFonts w:hint="default" w:ascii="Georgia" w:hAnsi="Georgia" w:cs="Georgia"/>
          <w:sz w:val="28"/>
          <w:szCs w:val="52"/>
        </w:rPr>
        <w:instrText xml:space="preserve"> HYPERLINK \l _Toc13408 </w:instrText>
      </w:r>
      <w:r>
        <w:rPr>
          <w:rFonts w:hint="default" w:ascii="Georgia" w:hAnsi="Georgia" w:cs="Georgia"/>
          <w:sz w:val="28"/>
          <w:szCs w:val="52"/>
        </w:rPr>
        <w:fldChar w:fldCharType="separate"/>
      </w:r>
      <w:r>
        <w:rPr>
          <w:rFonts w:hint="default" w:ascii="Georgia" w:hAnsi="Georgia" w:cs="Georgia"/>
          <w:sz w:val="28"/>
          <w:szCs w:val="72"/>
        </w:rPr>
        <w:t>User Interface</w:t>
      </w:r>
      <w:r>
        <w:rPr>
          <w:sz w:val="28"/>
          <w:szCs w:val="28"/>
        </w:rPr>
        <w:tab/>
      </w:r>
      <w:r>
        <w:rPr>
          <w:sz w:val="28"/>
          <w:szCs w:val="28"/>
        </w:rPr>
        <w:fldChar w:fldCharType="begin"/>
      </w:r>
      <w:r>
        <w:rPr>
          <w:sz w:val="28"/>
          <w:szCs w:val="28"/>
        </w:rPr>
        <w:instrText xml:space="preserve"> PAGEREF _Toc13408 \h </w:instrText>
      </w:r>
      <w:r>
        <w:rPr>
          <w:sz w:val="28"/>
          <w:szCs w:val="28"/>
        </w:rPr>
        <w:fldChar w:fldCharType="separate"/>
      </w:r>
      <w:r>
        <w:rPr>
          <w:sz w:val="28"/>
          <w:szCs w:val="28"/>
        </w:rPr>
        <w:t>20</w:t>
      </w:r>
      <w:r>
        <w:rPr>
          <w:sz w:val="28"/>
          <w:szCs w:val="28"/>
        </w:rPr>
        <w:fldChar w:fldCharType="end"/>
      </w:r>
      <w:r>
        <w:rPr>
          <w:rFonts w:hint="default" w:ascii="Georgia" w:hAnsi="Georgia" w:cs="Georgia"/>
          <w:color w:val="BF9000"/>
          <w:sz w:val="28"/>
          <w:szCs w:val="52"/>
        </w:rPr>
        <w:fldChar w:fldCharType="end"/>
      </w:r>
    </w:p>
    <w:p w14:paraId="1AC94BE9">
      <w:pPr>
        <w:pStyle w:val="10"/>
        <w:tabs>
          <w:tab w:val="right" w:leader="dot" w:pos="8882"/>
        </w:tabs>
        <w:rPr>
          <w:sz w:val="28"/>
          <w:szCs w:val="28"/>
        </w:rPr>
      </w:pPr>
      <w:r>
        <w:rPr>
          <w:rFonts w:hint="default" w:ascii="Georgia" w:hAnsi="Georgia" w:cs="Georgia"/>
          <w:color w:val="BF9000"/>
          <w:sz w:val="28"/>
          <w:szCs w:val="52"/>
        </w:rPr>
        <w:fldChar w:fldCharType="begin"/>
      </w:r>
      <w:r>
        <w:rPr>
          <w:rFonts w:hint="default" w:ascii="Georgia" w:hAnsi="Georgia" w:cs="Georgia"/>
          <w:sz w:val="28"/>
          <w:szCs w:val="52"/>
        </w:rPr>
        <w:instrText xml:space="preserve"> HYPERLINK \l _Toc2240 </w:instrText>
      </w:r>
      <w:r>
        <w:rPr>
          <w:rFonts w:hint="default" w:ascii="Georgia" w:hAnsi="Georgia" w:cs="Georgia"/>
          <w:sz w:val="28"/>
          <w:szCs w:val="52"/>
        </w:rPr>
        <w:fldChar w:fldCharType="separate"/>
      </w:r>
      <w:r>
        <w:rPr>
          <w:rFonts w:hint="default" w:ascii="Georgia" w:hAnsi="Georgia" w:cs="Georgia"/>
          <w:sz w:val="28"/>
          <w:szCs w:val="72"/>
        </w:rPr>
        <w:t>Evaluation and Results</w:t>
      </w:r>
      <w:r>
        <w:rPr>
          <w:sz w:val="28"/>
          <w:szCs w:val="28"/>
        </w:rPr>
        <w:tab/>
      </w:r>
      <w:r>
        <w:rPr>
          <w:sz w:val="28"/>
          <w:szCs w:val="28"/>
        </w:rPr>
        <w:fldChar w:fldCharType="begin"/>
      </w:r>
      <w:r>
        <w:rPr>
          <w:sz w:val="28"/>
          <w:szCs w:val="28"/>
        </w:rPr>
        <w:instrText xml:space="preserve"> PAGEREF _Toc2240 \h </w:instrText>
      </w:r>
      <w:r>
        <w:rPr>
          <w:sz w:val="28"/>
          <w:szCs w:val="28"/>
        </w:rPr>
        <w:fldChar w:fldCharType="separate"/>
      </w:r>
      <w:r>
        <w:rPr>
          <w:sz w:val="28"/>
          <w:szCs w:val="28"/>
        </w:rPr>
        <w:t>20</w:t>
      </w:r>
      <w:r>
        <w:rPr>
          <w:sz w:val="28"/>
          <w:szCs w:val="28"/>
        </w:rPr>
        <w:fldChar w:fldCharType="end"/>
      </w:r>
      <w:r>
        <w:rPr>
          <w:rFonts w:hint="default" w:ascii="Georgia" w:hAnsi="Georgia" w:cs="Georgia"/>
          <w:color w:val="BF9000"/>
          <w:sz w:val="28"/>
          <w:szCs w:val="52"/>
        </w:rPr>
        <w:fldChar w:fldCharType="end"/>
      </w:r>
    </w:p>
    <w:p w14:paraId="5C50D4C1">
      <w:pPr>
        <w:pStyle w:val="10"/>
        <w:tabs>
          <w:tab w:val="right" w:leader="dot" w:pos="8882"/>
        </w:tabs>
        <w:rPr>
          <w:sz w:val="28"/>
          <w:szCs w:val="28"/>
        </w:rPr>
      </w:pPr>
      <w:r>
        <w:rPr>
          <w:rFonts w:hint="default" w:ascii="Georgia" w:hAnsi="Georgia" w:cs="Georgia"/>
          <w:color w:val="BF9000"/>
          <w:sz w:val="28"/>
          <w:szCs w:val="52"/>
        </w:rPr>
        <w:fldChar w:fldCharType="begin"/>
      </w:r>
      <w:r>
        <w:rPr>
          <w:rFonts w:hint="default" w:ascii="Georgia" w:hAnsi="Georgia" w:cs="Georgia"/>
          <w:sz w:val="28"/>
          <w:szCs w:val="52"/>
        </w:rPr>
        <w:instrText xml:space="preserve"> HYPERLINK \l _Toc24212 </w:instrText>
      </w:r>
      <w:r>
        <w:rPr>
          <w:rFonts w:hint="default" w:ascii="Georgia" w:hAnsi="Georgia" w:cs="Georgia"/>
          <w:sz w:val="28"/>
          <w:szCs w:val="52"/>
        </w:rPr>
        <w:fldChar w:fldCharType="separate"/>
      </w:r>
      <w:r>
        <w:rPr>
          <w:rFonts w:hint="default" w:ascii="Georgia" w:hAnsi="Georgia" w:cs="Georgia"/>
          <w:sz w:val="28"/>
          <w:szCs w:val="72"/>
        </w:rPr>
        <w:t>Challenges Encountered</w:t>
      </w:r>
      <w:r>
        <w:rPr>
          <w:sz w:val="28"/>
          <w:szCs w:val="28"/>
        </w:rPr>
        <w:tab/>
      </w:r>
      <w:r>
        <w:rPr>
          <w:sz w:val="28"/>
          <w:szCs w:val="28"/>
        </w:rPr>
        <w:fldChar w:fldCharType="begin"/>
      </w:r>
      <w:r>
        <w:rPr>
          <w:sz w:val="28"/>
          <w:szCs w:val="28"/>
        </w:rPr>
        <w:instrText xml:space="preserve"> PAGEREF _Toc24212 \h </w:instrText>
      </w:r>
      <w:r>
        <w:rPr>
          <w:sz w:val="28"/>
          <w:szCs w:val="28"/>
        </w:rPr>
        <w:fldChar w:fldCharType="separate"/>
      </w:r>
      <w:r>
        <w:rPr>
          <w:sz w:val="28"/>
          <w:szCs w:val="28"/>
        </w:rPr>
        <w:t>20</w:t>
      </w:r>
      <w:r>
        <w:rPr>
          <w:sz w:val="28"/>
          <w:szCs w:val="28"/>
        </w:rPr>
        <w:fldChar w:fldCharType="end"/>
      </w:r>
      <w:r>
        <w:rPr>
          <w:rFonts w:hint="default" w:ascii="Georgia" w:hAnsi="Georgia" w:cs="Georgia"/>
          <w:color w:val="BF9000"/>
          <w:sz w:val="28"/>
          <w:szCs w:val="52"/>
        </w:rPr>
        <w:fldChar w:fldCharType="end"/>
      </w:r>
    </w:p>
    <w:p w14:paraId="0A2816F5">
      <w:pPr>
        <w:pStyle w:val="10"/>
        <w:tabs>
          <w:tab w:val="right" w:leader="dot" w:pos="8882"/>
        </w:tabs>
        <w:rPr>
          <w:sz w:val="28"/>
          <w:szCs w:val="28"/>
        </w:rPr>
      </w:pPr>
      <w:r>
        <w:rPr>
          <w:rFonts w:hint="default" w:ascii="Georgia" w:hAnsi="Georgia" w:cs="Georgia"/>
          <w:color w:val="BF9000"/>
          <w:sz w:val="28"/>
          <w:szCs w:val="52"/>
        </w:rPr>
        <w:fldChar w:fldCharType="begin"/>
      </w:r>
      <w:r>
        <w:rPr>
          <w:rFonts w:hint="default" w:ascii="Georgia" w:hAnsi="Georgia" w:cs="Georgia"/>
          <w:sz w:val="28"/>
          <w:szCs w:val="52"/>
        </w:rPr>
        <w:instrText xml:space="preserve"> HYPERLINK \l _Toc24747 </w:instrText>
      </w:r>
      <w:r>
        <w:rPr>
          <w:rFonts w:hint="default" w:ascii="Georgia" w:hAnsi="Georgia" w:cs="Georgia"/>
          <w:sz w:val="28"/>
          <w:szCs w:val="52"/>
        </w:rPr>
        <w:fldChar w:fldCharType="separate"/>
      </w:r>
      <w:r>
        <w:rPr>
          <w:rFonts w:hint="default" w:ascii="Georgia" w:hAnsi="Georgia" w:cs="Georgia"/>
          <w:sz w:val="28"/>
          <w:szCs w:val="72"/>
        </w:rPr>
        <w:t>Conclusion</w:t>
      </w:r>
      <w:r>
        <w:rPr>
          <w:sz w:val="28"/>
          <w:szCs w:val="28"/>
        </w:rPr>
        <w:tab/>
      </w:r>
      <w:r>
        <w:rPr>
          <w:sz w:val="28"/>
          <w:szCs w:val="28"/>
        </w:rPr>
        <w:fldChar w:fldCharType="begin"/>
      </w:r>
      <w:r>
        <w:rPr>
          <w:sz w:val="28"/>
          <w:szCs w:val="28"/>
        </w:rPr>
        <w:instrText xml:space="preserve"> PAGEREF _Toc24747 \h </w:instrText>
      </w:r>
      <w:r>
        <w:rPr>
          <w:sz w:val="28"/>
          <w:szCs w:val="28"/>
        </w:rPr>
        <w:fldChar w:fldCharType="separate"/>
      </w:r>
      <w:r>
        <w:rPr>
          <w:sz w:val="28"/>
          <w:szCs w:val="28"/>
        </w:rPr>
        <w:t>21</w:t>
      </w:r>
      <w:r>
        <w:rPr>
          <w:sz w:val="28"/>
          <w:szCs w:val="28"/>
        </w:rPr>
        <w:fldChar w:fldCharType="end"/>
      </w:r>
      <w:r>
        <w:rPr>
          <w:rFonts w:hint="default" w:ascii="Georgia" w:hAnsi="Georgia" w:cs="Georgia"/>
          <w:color w:val="BF9000"/>
          <w:sz w:val="28"/>
          <w:szCs w:val="52"/>
        </w:rPr>
        <w:fldChar w:fldCharType="end"/>
      </w:r>
    </w:p>
    <w:p w14:paraId="38268417">
      <w:pPr>
        <w:pStyle w:val="10"/>
        <w:tabs>
          <w:tab w:val="right" w:leader="dot" w:pos="8882"/>
        </w:tabs>
        <w:rPr>
          <w:sz w:val="28"/>
          <w:szCs w:val="28"/>
        </w:rPr>
      </w:pPr>
      <w:r>
        <w:rPr>
          <w:rFonts w:hint="default" w:ascii="Georgia" w:hAnsi="Georgia" w:cs="Georgia"/>
          <w:color w:val="BF9000"/>
          <w:sz w:val="28"/>
          <w:szCs w:val="52"/>
        </w:rPr>
        <w:fldChar w:fldCharType="begin"/>
      </w:r>
      <w:r>
        <w:rPr>
          <w:rFonts w:hint="default" w:ascii="Georgia" w:hAnsi="Georgia" w:cs="Georgia"/>
          <w:sz w:val="28"/>
          <w:szCs w:val="52"/>
        </w:rPr>
        <w:instrText xml:space="preserve"> HYPERLINK \l _Toc6750 </w:instrText>
      </w:r>
      <w:r>
        <w:rPr>
          <w:rFonts w:hint="default" w:ascii="Georgia" w:hAnsi="Georgia" w:cs="Georgia"/>
          <w:sz w:val="28"/>
          <w:szCs w:val="52"/>
        </w:rPr>
        <w:fldChar w:fldCharType="separate"/>
      </w:r>
      <w:r>
        <w:rPr>
          <w:rFonts w:hint="default" w:ascii="Georgia" w:hAnsi="Georgia" w:cs="Georgia"/>
          <w:sz w:val="28"/>
          <w:szCs w:val="72"/>
        </w:rPr>
        <w:t>Future Improvements</w:t>
      </w:r>
      <w:r>
        <w:rPr>
          <w:sz w:val="28"/>
          <w:szCs w:val="28"/>
        </w:rPr>
        <w:tab/>
      </w:r>
      <w:r>
        <w:rPr>
          <w:sz w:val="28"/>
          <w:szCs w:val="28"/>
        </w:rPr>
        <w:fldChar w:fldCharType="begin"/>
      </w:r>
      <w:r>
        <w:rPr>
          <w:sz w:val="28"/>
          <w:szCs w:val="28"/>
        </w:rPr>
        <w:instrText xml:space="preserve"> PAGEREF _Toc6750 \h </w:instrText>
      </w:r>
      <w:r>
        <w:rPr>
          <w:sz w:val="28"/>
          <w:szCs w:val="28"/>
        </w:rPr>
        <w:fldChar w:fldCharType="separate"/>
      </w:r>
      <w:r>
        <w:rPr>
          <w:sz w:val="28"/>
          <w:szCs w:val="28"/>
        </w:rPr>
        <w:t>22</w:t>
      </w:r>
      <w:r>
        <w:rPr>
          <w:sz w:val="28"/>
          <w:szCs w:val="28"/>
        </w:rPr>
        <w:fldChar w:fldCharType="end"/>
      </w:r>
      <w:r>
        <w:rPr>
          <w:rFonts w:hint="default" w:ascii="Georgia" w:hAnsi="Georgia" w:cs="Georgia"/>
          <w:color w:val="BF9000"/>
          <w:sz w:val="28"/>
          <w:szCs w:val="52"/>
        </w:rPr>
        <w:fldChar w:fldCharType="end"/>
      </w:r>
    </w:p>
    <w:p w14:paraId="6FF8BA2F">
      <w:pPr>
        <w:pStyle w:val="10"/>
        <w:tabs>
          <w:tab w:val="right" w:leader="dot" w:pos="8882"/>
        </w:tabs>
        <w:rPr>
          <w:sz w:val="28"/>
          <w:szCs w:val="28"/>
        </w:rPr>
      </w:pPr>
      <w:r>
        <w:rPr>
          <w:rFonts w:hint="default" w:ascii="Georgia" w:hAnsi="Georgia" w:cs="Georgia"/>
          <w:color w:val="BF9000"/>
          <w:sz w:val="28"/>
          <w:szCs w:val="52"/>
        </w:rPr>
        <w:fldChar w:fldCharType="begin"/>
      </w:r>
      <w:r>
        <w:rPr>
          <w:rFonts w:hint="default" w:ascii="Georgia" w:hAnsi="Georgia" w:cs="Georgia"/>
          <w:sz w:val="28"/>
          <w:szCs w:val="52"/>
        </w:rPr>
        <w:instrText xml:space="preserve"> HYPERLINK \l _Toc3407 </w:instrText>
      </w:r>
      <w:r>
        <w:rPr>
          <w:rFonts w:hint="default" w:ascii="Georgia" w:hAnsi="Georgia" w:cs="Georgia"/>
          <w:sz w:val="28"/>
          <w:szCs w:val="52"/>
        </w:rPr>
        <w:fldChar w:fldCharType="separate"/>
      </w:r>
      <w:r>
        <w:rPr>
          <w:rFonts w:hint="default" w:ascii="Georgia" w:hAnsi="Georgia" w:cs="Georgia"/>
          <w:sz w:val="28"/>
          <w:szCs w:val="52"/>
        </w:rPr>
        <w:t>References</w:t>
      </w:r>
      <w:bookmarkStart w:id="180" w:name="_GoBack"/>
      <w:bookmarkEnd w:id="180"/>
      <w:r>
        <w:rPr>
          <w:sz w:val="28"/>
          <w:szCs w:val="28"/>
        </w:rPr>
        <w:tab/>
      </w:r>
      <w:r>
        <w:rPr>
          <w:sz w:val="28"/>
          <w:szCs w:val="28"/>
        </w:rPr>
        <w:fldChar w:fldCharType="begin"/>
      </w:r>
      <w:r>
        <w:rPr>
          <w:sz w:val="28"/>
          <w:szCs w:val="28"/>
        </w:rPr>
        <w:instrText xml:space="preserve"> PAGEREF _Toc3407 \h </w:instrText>
      </w:r>
      <w:r>
        <w:rPr>
          <w:sz w:val="28"/>
          <w:szCs w:val="28"/>
        </w:rPr>
        <w:fldChar w:fldCharType="separate"/>
      </w:r>
      <w:r>
        <w:rPr>
          <w:sz w:val="28"/>
          <w:szCs w:val="28"/>
        </w:rPr>
        <w:t>23</w:t>
      </w:r>
      <w:r>
        <w:rPr>
          <w:sz w:val="28"/>
          <w:szCs w:val="28"/>
        </w:rPr>
        <w:fldChar w:fldCharType="end"/>
      </w:r>
      <w:r>
        <w:rPr>
          <w:rFonts w:hint="default" w:ascii="Georgia" w:hAnsi="Georgia" w:cs="Georgia"/>
          <w:color w:val="BF9000"/>
          <w:sz w:val="28"/>
          <w:szCs w:val="52"/>
        </w:rPr>
        <w:fldChar w:fldCharType="end"/>
      </w:r>
    </w:p>
    <w:p w14:paraId="17255D20">
      <w:pPr>
        <w:rPr>
          <w:rFonts w:hint="default" w:ascii="Georgia" w:hAnsi="Georgia" w:cs="Georgia"/>
          <w:sz w:val="48"/>
          <w:szCs w:val="48"/>
        </w:rPr>
      </w:pPr>
      <w:r>
        <w:rPr>
          <w:rFonts w:hint="default" w:ascii="Georgia" w:hAnsi="Georgia" w:cs="Georgia"/>
          <w:color w:val="BF9000"/>
          <w:sz w:val="28"/>
          <w:szCs w:val="52"/>
        </w:rPr>
        <w:fldChar w:fldCharType="end"/>
      </w:r>
      <w:bookmarkStart w:id="0" w:name="_Toc24917"/>
      <w:bookmarkStart w:id="1" w:name="_Toc3524"/>
      <w:bookmarkStart w:id="2" w:name="_Toc4951"/>
      <w:bookmarkStart w:id="3" w:name="_Toc20520"/>
      <w:bookmarkStart w:id="4" w:name="_Toc21512"/>
      <w:r>
        <w:rPr>
          <w:rFonts w:hint="default" w:ascii="Georgia" w:hAnsi="Georgia" w:cs="Georgia"/>
          <w:sz w:val="48"/>
          <w:szCs w:val="48"/>
        </w:rPr>
        <w:t>Abstract</w:t>
      </w:r>
      <w:bookmarkEnd w:id="0"/>
      <w:bookmarkEnd w:id="1"/>
      <w:bookmarkEnd w:id="2"/>
      <w:bookmarkEnd w:id="3"/>
      <w:bookmarkEnd w:id="4"/>
    </w:p>
    <w:p w14:paraId="554D1559">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This project presents the design and implementation of a multilingual Information Retrieval (IR) system that supports cross-language document retrieval between English and Amharic languages. The system allows users to enter queries in one language and retrieve relevant documents written in another language. The developed system includes text preprocessing, language detection, translation, indexing, retrieval, and ranking modules. TF-IDF and BM25 algorithms were implemented to improve document ranking and retrieval accuracy. A web-based user interface was developed using Flask to provide an easy and interactive search experience. The system was evaluated using Precision, Recall, and Precision@K metrics, and the results showed successful multilingual retrieval performance between English and Amharic documents.</w:t>
      </w:r>
    </w:p>
    <w:p w14:paraId="6F133B69">
      <w:pPr>
        <w:pStyle w:val="2"/>
        <w:keepNext w:val="0"/>
        <w:keepLines w:val="0"/>
        <w:widowControl/>
        <w:suppressLineNumbers w:val="0"/>
        <w:rPr>
          <w:rFonts w:hint="default" w:ascii="Georgia" w:hAnsi="Georgia" w:cs="Georgia"/>
          <w:sz w:val="36"/>
          <w:szCs w:val="36"/>
        </w:rPr>
      </w:pPr>
      <w:bookmarkStart w:id="5" w:name="_Toc16832"/>
      <w:bookmarkStart w:id="6" w:name="_Toc22632"/>
      <w:bookmarkStart w:id="7" w:name="_Toc27675"/>
      <w:bookmarkStart w:id="8" w:name="_Toc26831"/>
    </w:p>
    <w:p w14:paraId="1DEBC4F1">
      <w:pPr>
        <w:pStyle w:val="2"/>
        <w:keepNext w:val="0"/>
        <w:keepLines w:val="0"/>
        <w:widowControl/>
        <w:suppressLineNumbers w:val="0"/>
        <w:rPr>
          <w:rFonts w:hint="default" w:ascii="Georgia" w:hAnsi="Georgia" w:cs="Georgia"/>
          <w:sz w:val="36"/>
          <w:szCs w:val="36"/>
        </w:rPr>
      </w:pPr>
    </w:p>
    <w:p w14:paraId="72113553">
      <w:pPr>
        <w:pStyle w:val="2"/>
        <w:keepNext w:val="0"/>
        <w:keepLines w:val="0"/>
        <w:widowControl/>
        <w:suppressLineNumbers w:val="0"/>
        <w:rPr>
          <w:rFonts w:hint="default" w:ascii="Georgia" w:hAnsi="Georgia" w:cs="Georgia"/>
          <w:sz w:val="36"/>
          <w:szCs w:val="36"/>
        </w:rPr>
      </w:pPr>
    </w:p>
    <w:p w14:paraId="4709B519">
      <w:pPr>
        <w:pStyle w:val="2"/>
        <w:keepNext w:val="0"/>
        <w:keepLines w:val="0"/>
        <w:widowControl/>
        <w:suppressLineNumbers w:val="0"/>
        <w:rPr>
          <w:rFonts w:hint="default" w:ascii="Georgia" w:hAnsi="Georgia" w:cs="Georgia"/>
          <w:sz w:val="36"/>
          <w:szCs w:val="36"/>
        </w:rPr>
      </w:pPr>
    </w:p>
    <w:p w14:paraId="2D204CDD">
      <w:pPr>
        <w:pStyle w:val="2"/>
        <w:keepNext w:val="0"/>
        <w:keepLines w:val="0"/>
        <w:widowControl/>
        <w:suppressLineNumbers w:val="0"/>
        <w:rPr>
          <w:rFonts w:hint="default" w:ascii="Georgia" w:hAnsi="Georgia" w:cs="Georgia"/>
          <w:sz w:val="36"/>
          <w:szCs w:val="36"/>
        </w:rPr>
      </w:pPr>
    </w:p>
    <w:p w14:paraId="104CD268">
      <w:pPr>
        <w:pStyle w:val="2"/>
        <w:keepNext w:val="0"/>
        <w:keepLines w:val="0"/>
        <w:widowControl/>
        <w:suppressLineNumbers w:val="0"/>
        <w:rPr>
          <w:rFonts w:hint="default" w:ascii="Georgia" w:hAnsi="Georgia" w:cs="Georgia"/>
          <w:sz w:val="36"/>
          <w:szCs w:val="36"/>
        </w:rPr>
      </w:pPr>
    </w:p>
    <w:p w14:paraId="1A5B7799">
      <w:pPr>
        <w:pStyle w:val="2"/>
        <w:keepNext w:val="0"/>
        <w:keepLines w:val="0"/>
        <w:widowControl/>
        <w:suppressLineNumbers w:val="0"/>
        <w:rPr>
          <w:rFonts w:hint="default" w:ascii="Georgia" w:hAnsi="Georgia" w:cs="Georgia"/>
          <w:sz w:val="36"/>
          <w:szCs w:val="36"/>
        </w:rPr>
      </w:pPr>
    </w:p>
    <w:p w14:paraId="638BCC2B">
      <w:pPr>
        <w:pStyle w:val="2"/>
        <w:keepNext w:val="0"/>
        <w:keepLines w:val="0"/>
        <w:widowControl/>
        <w:suppressLineNumbers w:val="0"/>
        <w:rPr>
          <w:rFonts w:hint="default" w:ascii="Georgia" w:hAnsi="Georgia" w:cs="Georgia"/>
          <w:sz w:val="36"/>
          <w:szCs w:val="36"/>
        </w:rPr>
      </w:pPr>
    </w:p>
    <w:p w14:paraId="005F7CE7">
      <w:pPr>
        <w:pStyle w:val="2"/>
        <w:keepNext w:val="0"/>
        <w:keepLines w:val="0"/>
        <w:widowControl/>
        <w:suppressLineNumbers w:val="0"/>
        <w:rPr>
          <w:rFonts w:hint="default" w:ascii="Georgia" w:hAnsi="Georgia" w:cs="Georgia"/>
          <w:sz w:val="48"/>
          <w:szCs w:val="48"/>
        </w:rPr>
      </w:pPr>
      <w:bookmarkStart w:id="9" w:name="_Toc24217"/>
      <w:r>
        <w:rPr>
          <w:rFonts w:hint="default" w:ascii="Georgia" w:hAnsi="Georgia" w:cs="Georgia"/>
          <w:sz w:val="48"/>
          <w:szCs w:val="48"/>
        </w:rPr>
        <w:t>Introduction</w:t>
      </w:r>
      <w:bookmarkEnd w:id="5"/>
      <w:bookmarkEnd w:id="6"/>
      <w:bookmarkEnd w:id="7"/>
      <w:bookmarkEnd w:id="8"/>
      <w:bookmarkEnd w:id="9"/>
    </w:p>
    <w:p w14:paraId="56D096AD">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Information Retrieval (IR) is a field of computer science that focuses on obtaining relevant information from large collections of data based on user queries. Modern search systems such as web search engines, digital libraries, and document management systems rely heavily on Information Retrieval techniques to provide accurate and efficient access to information.</w:t>
      </w:r>
    </w:p>
    <w:p w14:paraId="76706778">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Most traditional IR systems are designed to work within a single language environment. However, in multilingual societies such as Ethiopia, users often need to search for information written in different languages. This creates a challenge because users may submit queries in one language while the relevant documents exist in another language. As a result, Cross-Language Information Retrieval (CLIR) systems have become increasingly important.</w:t>
      </w:r>
    </w:p>
    <w:p w14:paraId="4C76D63F">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This project focuses on the design and implementation of a multilingual Information Retrieval system that supports English and Amharic languages. The system enables users to enter a query in either English or Amharic and retrieve relevant documents written in the other language. To achieve this, the system integrates several core IR components including data collection, text preprocessing, language detection, translation, indexing, document ranking, and evaluation.</w:t>
      </w:r>
    </w:p>
    <w:p w14:paraId="49534D5F">
      <w:pPr>
        <w:pStyle w:val="9"/>
        <w:keepNext w:val="0"/>
        <w:keepLines w:val="0"/>
        <w:widowControl/>
        <w:suppressLineNumbers w:val="0"/>
        <w:rPr>
          <w:rFonts w:hint="default" w:ascii="Georgia" w:hAnsi="Georgia" w:cs="Georgia"/>
          <w:sz w:val="36"/>
          <w:szCs w:val="36"/>
        </w:rPr>
      </w:pPr>
    </w:p>
    <w:p w14:paraId="459FAA4D">
      <w:pPr>
        <w:pStyle w:val="9"/>
        <w:keepNext w:val="0"/>
        <w:keepLines w:val="0"/>
        <w:widowControl/>
        <w:suppressLineNumbers w:val="0"/>
        <w:rPr>
          <w:rFonts w:hint="default" w:ascii="Georgia" w:hAnsi="Georgia" w:cs="Georgia"/>
          <w:sz w:val="36"/>
          <w:szCs w:val="36"/>
        </w:rPr>
      </w:pPr>
    </w:p>
    <w:p w14:paraId="02E4647A">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The developed system uses Natural Language Processing (NLP) techniques together with TF-IDF and BM25 ranking algorithms to improve retrieval effectiveness. A translation module is incorporated to bridge the language gap between English and Amharic documents. In addition, a web-based user interface was developed using Python and Flask to provide a simple and user-friendly search experience.</w:t>
      </w:r>
    </w:p>
    <w:p w14:paraId="006178B1">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The main objective of this project is to demonstrate how multilingual search systems can improve access to information for users who speak different languages. The project also highlights the practical application of Information Retrieval concepts, Natural Language Processing techniques, and multilingual search technologies in real-world environments.</w:t>
      </w:r>
    </w:p>
    <w:p w14:paraId="737EF70A">
      <w:pPr>
        <w:pStyle w:val="2"/>
        <w:keepNext w:val="0"/>
        <w:keepLines w:val="0"/>
        <w:widowControl/>
        <w:suppressLineNumbers w:val="0"/>
        <w:rPr>
          <w:rFonts w:hint="default" w:ascii="Georgia" w:hAnsi="Georgia" w:cs="Georgia"/>
          <w:sz w:val="36"/>
          <w:szCs w:val="36"/>
        </w:rPr>
      </w:pPr>
      <w:bookmarkStart w:id="10" w:name="_Toc27568"/>
      <w:bookmarkStart w:id="11" w:name="_Toc12783"/>
      <w:bookmarkStart w:id="12" w:name="_Toc23614"/>
      <w:bookmarkStart w:id="13" w:name="_Toc27075"/>
      <w:bookmarkStart w:id="14" w:name="_Toc3001"/>
      <w:r>
        <w:rPr>
          <w:rFonts w:hint="default" w:ascii="Georgia" w:hAnsi="Georgia" w:cs="Georgia"/>
          <w:sz w:val="36"/>
          <w:szCs w:val="36"/>
        </w:rPr>
        <w:t>Problem Statement</w:t>
      </w:r>
      <w:bookmarkEnd w:id="10"/>
      <w:bookmarkEnd w:id="11"/>
      <w:bookmarkEnd w:id="12"/>
      <w:bookmarkEnd w:id="13"/>
      <w:bookmarkEnd w:id="14"/>
    </w:p>
    <w:p w14:paraId="0BE249AD">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Traditional Information Retrieval systems are mainly designed for monolingual environments, where both the user query and the stored documents are written in the same language. Such systems are not effective in multilingual contexts where users may search using one language while relevant documents exist in another language.</w:t>
      </w:r>
    </w:p>
    <w:p w14:paraId="7670BCD9">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 xml:space="preserve">In Ethiopia, information is commonly available in both English and Amharic. However, many existing search systems lack the ability to perform cross-language retrieval between these languages. </w:t>
      </w:r>
    </w:p>
    <w:p w14:paraId="724C12C1">
      <w:pPr>
        <w:pStyle w:val="9"/>
        <w:keepNext w:val="0"/>
        <w:keepLines w:val="0"/>
        <w:widowControl/>
        <w:suppressLineNumbers w:val="0"/>
        <w:rPr>
          <w:rFonts w:hint="default" w:ascii="Georgia" w:hAnsi="Georgia" w:cs="Georgia"/>
          <w:sz w:val="36"/>
          <w:szCs w:val="36"/>
        </w:rPr>
      </w:pPr>
    </w:p>
    <w:p w14:paraId="4F9B86FE">
      <w:pPr>
        <w:pStyle w:val="9"/>
        <w:keepNext w:val="0"/>
        <w:keepLines w:val="0"/>
        <w:widowControl/>
        <w:suppressLineNumbers w:val="0"/>
        <w:rPr>
          <w:rFonts w:hint="default" w:ascii="Georgia" w:hAnsi="Georgia" w:cs="Georgia"/>
          <w:sz w:val="36"/>
          <w:szCs w:val="36"/>
        </w:rPr>
      </w:pPr>
    </w:p>
    <w:p w14:paraId="209C765D">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As a result, users face difficulties accessing important information due to language barriers.</w:t>
      </w:r>
    </w:p>
    <w:p w14:paraId="1453FF2F">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For example, a user may enter a query in English such as “education,” while relevant documents are written in Amharic as “ትምህርት.” Traditional systems fail to retrieve such documents because they cannot understand the relationship between the two languages.</w:t>
      </w:r>
    </w:p>
    <w:p w14:paraId="347AB666">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Therefore, there is a need for a multilingual Information Retrieval system capable of:</w:t>
      </w:r>
    </w:p>
    <w:p w14:paraId="00922A4D">
      <w:pPr>
        <w:keepNext w:val="0"/>
        <w:keepLines w:val="0"/>
        <w:widowControl/>
        <w:numPr>
          <w:ilvl w:val="0"/>
          <w:numId w:val="1"/>
        </w:numPr>
        <w:suppressLineNumbers w:val="0"/>
        <w:spacing w:before="0" w:beforeAutospacing="1" w:after="0" w:afterAutospacing="1"/>
        <w:ind w:left="720" w:hanging="360"/>
        <w:rPr>
          <w:rFonts w:hint="default" w:ascii="Georgia" w:hAnsi="Georgia" w:cs="Georgia"/>
          <w:sz w:val="36"/>
          <w:szCs w:val="36"/>
        </w:rPr>
      </w:pPr>
      <w:r>
        <w:rPr>
          <w:rFonts w:hint="default" w:ascii="Georgia" w:hAnsi="Georgia" w:cs="Georgia"/>
          <w:sz w:val="36"/>
          <w:szCs w:val="36"/>
        </w:rPr>
        <w:t xml:space="preserve">Automatically detecting the language of the query </w:t>
      </w:r>
    </w:p>
    <w:p w14:paraId="210ECE43">
      <w:pPr>
        <w:keepNext w:val="0"/>
        <w:keepLines w:val="0"/>
        <w:widowControl/>
        <w:numPr>
          <w:ilvl w:val="0"/>
          <w:numId w:val="1"/>
        </w:numPr>
        <w:suppressLineNumbers w:val="0"/>
        <w:spacing w:before="0" w:beforeAutospacing="1" w:after="0" w:afterAutospacing="1"/>
        <w:ind w:left="720" w:hanging="360"/>
        <w:rPr>
          <w:rFonts w:hint="default" w:ascii="Georgia" w:hAnsi="Georgia" w:cs="Georgia"/>
          <w:sz w:val="36"/>
          <w:szCs w:val="36"/>
        </w:rPr>
      </w:pPr>
      <w:r>
        <w:rPr>
          <w:rFonts w:hint="default" w:ascii="Georgia" w:hAnsi="Georgia" w:cs="Georgia"/>
          <w:sz w:val="36"/>
          <w:szCs w:val="36"/>
        </w:rPr>
        <w:t xml:space="preserve">Translating queries or documents between English and Amharic </w:t>
      </w:r>
    </w:p>
    <w:p w14:paraId="52E55ACF">
      <w:pPr>
        <w:keepNext w:val="0"/>
        <w:keepLines w:val="0"/>
        <w:widowControl/>
        <w:numPr>
          <w:ilvl w:val="0"/>
          <w:numId w:val="1"/>
        </w:numPr>
        <w:suppressLineNumbers w:val="0"/>
        <w:spacing w:before="0" w:beforeAutospacing="1" w:after="0" w:afterAutospacing="1"/>
        <w:ind w:left="720" w:hanging="360"/>
        <w:rPr>
          <w:rFonts w:hint="default" w:ascii="Georgia" w:hAnsi="Georgia" w:cs="Georgia"/>
          <w:sz w:val="36"/>
          <w:szCs w:val="36"/>
        </w:rPr>
      </w:pPr>
      <w:r>
        <w:rPr>
          <w:rFonts w:hint="default" w:ascii="Georgia" w:hAnsi="Georgia" w:cs="Georgia"/>
          <w:sz w:val="36"/>
          <w:szCs w:val="36"/>
        </w:rPr>
        <w:t xml:space="preserve">Retrieving relevant multilingual documents efficiently </w:t>
      </w:r>
    </w:p>
    <w:p w14:paraId="0942F0C1">
      <w:pPr>
        <w:keepNext w:val="0"/>
        <w:keepLines w:val="0"/>
        <w:widowControl/>
        <w:numPr>
          <w:ilvl w:val="0"/>
          <w:numId w:val="1"/>
        </w:numPr>
        <w:suppressLineNumbers w:val="0"/>
        <w:spacing w:before="0" w:beforeAutospacing="1" w:after="0" w:afterAutospacing="1"/>
        <w:ind w:left="720" w:hanging="360"/>
        <w:rPr>
          <w:rFonts w:hint="default" w:ascii="Georgia" w:hAnsi="Georgia" w:cs="Georgia"/>
          <w:sz w:val="36"/>
          <w:szCs w:val="36"/>
        </w:rPr>
      </w:pPr>
      <w:r>
        <w:rPr>
          <w:rFonts w:hint="default" w:ascii="Georgia" w:hAnsi="Georgia" w:cs="Georgia"/>
          <w:sz w:val="36"/>
          <w:szCs w:val="36"/>
        </w:rPr>
        <w:t xml:space="preserve">Ranking search results according to relevance </w:t>
      </w:r>
    </w:p>
    <w:p w14:paraId="571AB7FA">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This project aims to address these challenges by designing and implementing a multilingual IR system that supports effective cross-language retrieval between English and Amharic documents.</w:t>
      </w:r>
    </w:p>
    <w:p w14:paraId="6FCAD638">
      <w:pPr>
        <w:pStyle w:val="9"/>
        <w:keepNext w:val="0"/>
        <w:keepLines w:val="0"/>
        <w:widowControl/>
        <w:suppressLineNumbers w:val="0"/>
        <w:rPr>
          <w:rFonts w:hint="default" w:ascii="Georgia" w:hAnsi="Georgia" w:cs="Georgia"/>
          <w:sz w:val="36"/>
          <w:szCs w:val="36"/>
        </w:rPr>
      </w:pPr>
    </w:p>
    <w:p w14:paraId="66D45473">
      <w:pPr>
        <w:pStyle w:val="2"/>
        <w:keepNext w:val="0"/>
        <w:keepLines w:val="0"/>
        <w:widowControl/>
        <w:suppressLineNumbers w:val="0"/>
        <w:rPr>
          <w:rFonts w:hint="default" w:ascii="Georgia" w:hAnsi="Georgia" w:cs="Georgia"/>
          <w:sz w:val="44"/>
          <w:szCs w:val="44"/>
        </w:rPr>
      </w:pPr>
      <w:bookmarkStart w:id="15" w:name="_Toc17571"/>
      <w:bookmarkStart w:id="16" w:name="_Toc20793"/>
      <w:bookmarkStart w:id="17" w:name="_Toc658"/>
      <w:bookmarkStart w:id="18" w:name="_Toc21271"/>
    </w:p>
    <w:p w14:paraId="05AD11CA">
      <w:pPr>
        <w:pStyle w:val="2"/>
        <w:keepNext w:val="0"/>
        <w:keepLines w:val="0"/>
        <w:widowControl/>
        <w:suppressLineNumbers w:val="0"/>
        <w:rPr>
          <w:rFonts w:hint="default" w:ascii="Georgia" w:hAnsi="Georgia" w:cs="Georgia"/>
          <w:sz w:val="44"/>
          <w:szCs w:val="44"/>
        </w:rPr>
      </w:pPr>
    </w:p>
    <w:p w14:paraId="1DC6B977">
      <w:pPr>
        <w:pStyle w:val="2"/>
        <w:keepNext w:val="0"/>
        <w:keepLines w:val="0"/>
        <w:widowControl/>
        <w:suppressLineNumbers w:val="0"/>
        <w:rPr>
          <w:rFonts w:hint="default" w:ascii="Georgia" w:hAnsi="Georgia" w:cs="Georgia"/>
          <w:sz w:val="44"/>
          <w:szCs w:val="44"/>
        </w:rPr>
      </w:pPr>
    </w:p>
    <w:p w14:paraId="155674B8">
      <w:pPr>
        <w:pStyle w:val="2"/>
        <w:keepNext w:val="0"/>
        <w:keepLines w:val="0"/>
        <w:widowControl/>
        <w:suppressLineNumbers w:val="0"/>
        <w:rPr>
          <w:rFonts w:hint="default" w:ascii="Georgia" w:hAnsi="Georgia" w:cs="Georgia"/>
          <w:sz w:val="44"/>
          <w:szCs w:val="44"/>
        </w:rPr>
      </w:pPr>
    </w:p>
    <w:p w14:paraId="0455A69A">
      <w:pPr>
        <w:pStyle w:val="2"/>
        <w:keepNext w:val="0"/>
        <w:keepLines w:val="0"/>
        <w:widowControl/>
        <w:suppressLineNumbers w:val="0"/>
        <w:rPr>
          <w:rFonts w:hint="default" w:ascii="Georgia" w:hAnsi="Georgia" w:cs="Georgia"/>
          <w:sz w:val="48"/>
          <w:szCs w:val="48"/>
        </w:rPr>
      </w:pPr>
      <w:bookmarkStart w:id="19" w:name="_Toc26067"/>
      <w:r>
        <w:rPr>
          <w:rFonts w:hint="default" w:ascii="Georgia" w:hAnsi="Georgia" w:cs="Georgia"/>
          <w:sz w:val="48"/>
          <w:szCs w:val="48"/>
        </w:rPr>
        <w:t>Objectives</w:t>
      </w:r>
      <w:bookmarkEnd w:id="15"/>
      <w:bookmarkEnd w:id="16"/>
      <w:bookmarkEnd w:id="17"/>
      <w:bookmarkEnd w:id="18"/>
      <w:bookmarkEnd w:id="19"/>
    </w:p>
    <w:p w14:paraId="7AAAF206">
      <w:pPr>
        <w:pStyle w:val="3"/>
        <w:keepNext w:val="0"/>
        <w:keepLines w:val="0"/>
        <w:widowControl/>
        <w:suppressLineNumbers w:val="0"/>
        <w:rPr>
          <w:rFonts w:hint="default" w:ascii="Georgia" w:hAnsi="Georgia" w:cs="Georgia"/>
          <w:sz w:val="48"/>
          <w:szCs w:val="48"/>
        </w:rPr>
      </w:pPr>
      <w:bookmarkStart w:id="20" w:name="_Toc4808"/>
      <w:bookmarkStart w:id="21" w:name="_Toc20657"/>
      <w:bookmarkStart w:id="22" w:name="_Toc26742"/>
      <w:bookmarkStart w:id="23" w:name="_Toc3259"/>
      <w:bookmarkStart w:id="24" w:name="_Toc6976"/>
      <w:r>
        <w:rPr>
          <w:rFonts w:hint="default" w:ascii="Georgia" w:hAnsi="Georgia" w:cs="Georgia"/>
          <w:sz w:val="48"/>
          <w:szCs w:val="48"/>
        </w:rPr>
        <w:t>General Objective</w:t>
      </w:r>
      <w:bookmarkEnd w:id="20"/>
      <w:bookmarkEnd w:id="21"/>
      <w:bookmarkEnd w:id="22"/>
      <w:bookmarkEnd w:id="23"/>
      <w:bookmarkEnd w:id="24"/>
    </w:p>
    <w:p w14:paraId="1079E858">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The main objective of this project is to design and implement a multilingual Information Retrieval (IR) system that supports cross-language document retrieval between English and Amharic languages.</w:t>
      </w:r>
    </w:p>
    <w:p w14:paraId="0CD0A4FE">
      <w:pPr>
        <w:pStyle w:val="3"/>
        <w:keepNext w:val="0"/>
        <w:keepLines w:val="0"/>
        <w:widowControl/>
        <w:suppressLineNumbers w:val="0"/>
        <w:rPr>
          <w:rFonts w:hint="default" w:ascii="Georgia" w:hAnsi="Georgia" w:cs="Georgia"/>
          <w:sz w:val="36"/>
          <w:szCs w:val="36"/>
        </w:rPr>
      </w:pPr>
      <w:bookmarkStart w:id="25" w:name="_Toc4801"/>
      <w:bookmarkStart w:id="26" w:name="_Toc12937"/>
      <w:bookmarkStart w:id="27" w:name="_Toc17808"/>
      <w:bookmarkStart w:id="28" w:name="_Toc22379"/>
      <w:bookmarkStart w:id="29" w:name="_Toc14136"/>
      <w:r>
        <w:rPr>
          <w:rFonts w:hint="default" w:ascii="Georgia" w:hAnsi="Georgia" w:cs="Georgia"/>
          <w:sz w:val="36"/>
          <w:szCs w:val="36"/>
        </w:rPr>
        <w:t>Specific Objectives</w:t>
      </w:r>
      <w:bookmarkEnd w:id="25"/>
      <w:bookmarkEnd w:id="26"/>
      <w:bookmarkEnd w:id="27"/>
      <w:bookmarkEnd w:id="28"/>
      <w:bookmarkEnd w:id="29"/>
    </w:p>
    <w:p w14:paraId="036F35A9">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The specific objectives of the project are:</w:t>
      </w:r>
    </w:p>
    <w:p w14:paraId="1E28E262">
      <w:pPr>
        <w:keepNext w:val="0"/>
        <w:keepLines w:val="0"/>
        <w:widowControl/>
        <w:numPr>
          <w:ilvl w:val="0"/>
          <w:numId w:val="2"/>
        </w:numPr>
        <w:suppressLineNumbers w:val="0"/>
        <w:spacing w:before="0" w:beforeAutospacing="1" w:after="0" w:afterAutospacing="1"/>
        <w:ind w:left="720" w:hanging="360"/>
        <w:rPr>
          <w:rFonts w:hint="default" w:ascii="Georgia" w:hAnsi="Georgia" w:cs="Georgia"/>
          <w:sz w:val="36"/>
          <w:szCs w:val="36"/>
        </w:rPr>
      </w:pPr>
      <w:r>
        <w:rPr>
          <w:rFonts w:hint="default" w:ascii="Georgia" w:hAnsi="Georgia" w:cs="Georgia"/>
          <w:sz w:val="36"/>
          <w:szCs w:val="36"/>
        </w:rPr>
        <w:t xml:space="preserve">To collect and prepare a dataset containing English and Amharic documents </w:t>
      </w:r>
    </w:p>
    <w:p w14:paraId="34A78799">
      <w:pPr>
        <w:keepNext w:val="0"/>
        <w:keepLines w:val="0"/>
        <w:widowControl/>
        <w:numPr>
          <w:ilvl w:val="0"/>
          <w:numId w:val="2"/>
        </w:numPr>
        <w:suppressLineNumbers w:val="0"/>
        <w:spacing w:before="0" w:beforeAutospacing="1" w:after="0" w:afterAutospacing="1"/>
        <w:ind w:left="720" w:hanging="360"/>
        <w:rPr>
          <w:rFonts w:hint="default" w:ascii="Georgia" w:hAnsi="Georgia" w:cs="Georgia"/>
          <w:sz w:val="36"/>
          <w:szCs w:val="36"/>
        </w:rPr>
      </w:pPr>
      <w:r>
        <w:rPr>
          <w:rFonts w:hint="default" w:ascii="Georgia" w:hAnsi="Georgia" w:cs="Georgia"/>
          <w:sz w:val="36"/>
          <w:szCs w:val="36"/>
        </w:rPr>
        <w:t xml:space="preserve">To preprocess multilingual text using tokenization, stopword removal, and normalization techniques </w:t>
      </w:r>
    </w:p>
    <w:p w14:paraId="721AD1A2">
      <w:pPr>
        <w:keepNext w:val="0"/>
        <w:keepLines w:val="0"/>
        <w:widowControl/>
        <w:numPr>
          <w:ilvl w:val="0"/>
          <w:numId w:val="2"/>
        </w:numPr>
        <w:suppressLineNumbers w:val="0"/>
        <w:spacing w:before="0" w:beforeAutospacing="1" w:after="0" w:afterAutospacing="1"/>
        <w:ind w:left="720" w:hanging="360"/>
        <w:rPr>
          <w:rFonts w:hint="default" w:ascii="Georgia" w:hAnsi="Georgia" w:cs="Georgia"/>
          <w:sz w:val="36"/>
          <w:szCs w:val="36"/>
        </w:rPr>
      </w:pPr>
      <w:r>
        <w:rPr>
          <w:rFonts w:hint="default" w:ascii="Georgia" w:hAnsi="Georgia" w:cs="Georgia"/>
          <w:sz w:val="36"/>
          <w:szCs w:val="36"/>
        </w:rPr>
        <w:t xml:space="preserve">To automatically detect the language of user queries </w:t>
      </w:r>
    </w:p>
    <w:p w14:paraId="36D81B70">
      <w:pPr>
        <w:keepNext w:val="0"/>
        <w:keepLines w:val="0"/>
        <w:widowControl/>
        <w:numPr>
          <w:ilvl w:val="0"/>
          <w:numId w:val="2"/>
        </w:numPr>
        <w:suppressLineNumbers w:val="0"/>
        <w:spacing w:before="0" w:beforeAutospacing="1" w:after="0" w:afterAutospacing="1"/>
        <w:ind w:left="720" w:hanging="360"/>
        <w:rPr>
          <w:rFonts w:hint="default" w:ascii="Georgia" w:hAnsi="Georgia" w:cs="Georgia"/>
          <w:sz w:val="36"/>
          <w:szCs w:val="36"/>
        </w:rPr>
      </w:pPr>
      <w:r>
        <w:rPr>
          <w:rFonts w:hint="default" w:ascii="Georgia" w:hAnsi="Georgia" w:cs="Georgia"/>
          <w:sz w:val="36"/>
          <w:szCs w:val="36"/>
        </w:rPr>
        <w:t xml:space="preserve">To implement a translation mechanism for cross-language retrieval </w:t>
      </w:r>
    </w:p>
    <w:p w14:paraId="65FD90A9">
      <w:pPr>
        <w:keepNext w:val="0"/>
        <w:keepLines w:val="0"/>
        <w:widowControl/>
        <w:numPr>
          <w:ilvl w:val="0"/>
          <w:numId w:val="2"/>
        </w:numPr>
        <w:suppressLineNumbers w:val="0"/>
        <w:spacing w:before="0" w:beforeAutospacing="1" w:after="0" w:afterAutospacing="1"/>
        <w:ind w:left="720" w:hanging="360"/>
        <w:rPr>
          <w:rFonts w:hint="default" w:ascii="Georgia" w:hAnsi="Georgia" w:cs="Georgia"/>
          <w:sz w:val="36"/>
          <w:szCs w:val="36"/>
        </w:rPr>
      </w:pPr>
      <w:r>
        <w:rPr>
          <w:rFonts w:hint="default" w:ascii="Georgia" w:hAnsi="Georgia" w:cs="Georgia"/>
          <w:sz w:val="36"/>
          <w:szCs w:val="36"/>
        </w:rPr>
        <w:t xml:space="preserve">To build an inverted index for efficient document searching </w:t>
      </w:r>
    </w:p>
    <w:p w14:paraId="57276780">
      <w:pPr>
        <w:keepNext w:val="0"/>
        <w:keepLines w:val="0"/>
        <w:widowControl/>
        <w:numPr>
          <w:ilvl w:val="0"/>
          <w:numId w:val="2"/>
        </w:numPr>
        <w:suppressLineNumbers w:val="0"/>
        <w:spacing w:before="0" w:beforeAutospacing="1" w:after="0" w:afterAutospacing="1"/>
        <w:ind w:left="720" w:hanging="360"/>
        <w:rPr>
          <w:rFonts w:hint="default" w:ascii="Georgia" w:hAnsi="Georgia" w:cs="Georgia"/>
          <w:sz w:val="36"/>
          <w:szCs w:val="36"/>
        </w:rPr>
      </w:pPr>
      <w:r>
        <w:rPr>
          <w:rFonts w:hint="default" w:ascii="Georgia" w:hAnsi="Georgia" w:cs="Georgia"/>
          <w:sz w:val="36"/>
          <w:szCs w:val="36"/>
        </w:rPr>
        <w:t xml:space="preserve">To implement TF-IDF and BM25 ranking algorithms </w:t>
      </w:r>
    </w:p>
    <w:p w14:paraId="40074390">
      <w:pPr>
        <w:keepNext w:val="0"/>
        <w:keepLines w:val="0"/>
        <w:widowControl/>
        <w:numPr>
          <w:ilvl w:val="0"/>
          <w:numId w:val="2"/>
        </w:numPr>
        <w:suppressLineNumbers w:val="0"/>
        <w:spacing w:before="0" w:beforeAutospacing="1" w:after="0" w:afterAutospacing="1"/>
        <w:ind w:left="720" w:hanging="360"/>
        <w:rPr>
          <w:rFonts w:hint="default" w:ascii="Georgia" w:hAnsi="Georgia" w:cs="Georgia"/>
          <w:sz w:val="36"/>
          <w:szCs w:val="36"/>
        </w:rPr>
      </w:pPr>
      <w:r>
        <w:rPr>
          <w:rFonts w:hint="default" w:ascii="Georgia" w:hAnsi="Georgia" w:cs="Georgia"/>
          <w:sz w:val="36"/>
          <w:szCs w:val="36"/>
        </w:rPr>
        <w:t xml:space="preserve">To retrieve and rank relevant documents based on user queries </w:t>
      </w:r>
    </w:p>
    <w:p w14:paraId="0C70612F">
      <w:pPr>
        <w:keepNext w:val="0"/>
        <w:keepLines w:val="0"/>
        <w:widowControl/>
        <w:numPr>
          <w:ilvl w:val="0"/>
          <w:numId w:val="2"/>
        </w:numPr>
        <w:suppressLineNumbers w:val="0"/>
        <w:spacing w:before="0" w:beforeAutospacing="1" w:after="0" w:afterAutospacing="1"/>
        <w:ind w:left="720" w:hanging="360"/>
        <w:rPr>
          <w:rFonts w:hint="default" w:ascii="Georgia" w:hAnsi="Georgia" w:cs="Georgia"/>
          <w:sz w:val="36"/>
          <w:szCs w:val="36"/>
        </w:rPr>
      </w:pPr>
      <w:r>
        <w:rPr>
          <w:rFonts w:hint="default" w:ascii="Georgia" w:hAnsi="Georgia" w:cs="Georgia"/>
          <w:sz w:val="36"/>
          <w:szCs w:val="36"/>
        </w:rPr>
        <w:t xml:space="preserve">To develop a user-friendly web-based search interface </w:t>
      </w:r>
    </w:p>
    <w:p w14:paraId="73FBD6EA">
      <w:pPr>
        <w:keepNext w:val="0"/>
        <w:keepLines w:val="0"/>
        <w:widowControl/>
        <w:numPr>
          <w:ilvl w:val="0"/>
          <w:numId w:val="2"/>
        </w:numPr>
        <w:suppressLineNumbers w:val="0"/>
        <w:spacing w:before="0" w:beforeAutospacing="1" w:after="0" w:afterAutospacing="1"/>
        <w:ind w:left="720" w:hanging="360"/>
        <w:rPr>
          <w:rFonts w:hint="default" w:ascii="Georgia" w:hAnsi="Georgia" w:cs="Georgia"/>
          <w:sz w:val="36"/>
          <w:szCs w:val="36"/>
        </w:rPr>
      </w:pPr>
      <w:r>
        <w:rPr>
          <w:rFonts w:hint="default" w:ascii="Georgia" w:hAnsi="Georgia" w:cs="Georgia"/>
          <w:sz w:val="36"/>
          <w:szCs w:val="36"/>
        </w:rPr>
        <w:t xml:space="preserve">To evaluate the performance of the system using Precision, Recall, and Precision@K metrics </w:t>
      </w:r>
    </w:p>
    <w:p w14:paraId="1AE745C9">
      <w:pPr>
        <w:keepNext w:val="0"/>
        <w:keepLines w:val="0"/>
        <w:widowControl/>
        <w:numPr>
          <w:ilvl w:val="0"/>
          <w:numId w:val="2"/>
        </w:numPr>
        <w:suppressLineNumbers w:val="0"/>
        <w:spacing w:before="0" w:beforeAutospacing="1" w:after="0" w:afterAutospacing="1"/>
        <w:ind w:left="720" w:hanging="360"/>
        <w:rPr>
          <w:rFonts w:hint="default" w:ascii="Georgia" w:hAnsi="Georgia" w:cs="Georgia"/>
          <w:sz w:val="36"/>
          <w:szCs w:val="36"/>
        </w:rPr>
      </w:pPr>
      <w:r>
        <w:rPr>
          <w:rFonts w:hint="default" w:ascii="Georgia" w:hAnsi="Georgia" w:cs="Georgia"/>
          <w:sz w:val="36"/>
          <w:szCs w:val="36"/>
        </w:rPr>
        <w:t>To demonstrate cross-language retrieval between English and Amharic documents</w:t>
      </w:r>
    </w:p>
    <w:p w14:paraId="6A8B2BAC">
      <w:pPr>
        <w:pStyle w:val="2"/>
        <w:keepNext w:val="0"/>
        <w:keepLines w:val="0"/>
        <w:widowControl/>
        <w:suppressLineNumbers w:val="0"/>
        <w:rPr>
          <w:rFonts w:hint="default" w:ascii="Georgia" w:hAnsi="Georgia" w:cs="Georgia"/>
          <w:sz w:val="44"/>
          <w:szCs w:val="44"/>
        </w:rPr>
      </w:pPr>
      <w:bookmarkStart w:id="30" w:name="_Toc6065"/>
      <w:bookmarkStart w:id="31" w:name="_Toc31746"/>
      <w:bookmarkStart w:id="32" w:name="_Toc8283"/>
      <w:bookmarkStart w:id="33" w:name="_Toc32710"/>
    </w:p>
    <w:p w14:paraId="7D5CE89D">
      <w:pPr>
        <w:pStyle w:val="2"/>
        <w:keepNext w:val="0"/>
        <w:keepLines w:val="0"/>
        <w:widowControl/>
        <w:suppressLineNumbers w:val="0"/>
        <w:rPr>
          <w:rFonts w:hint="default" w:ascii="Georgia" w:hAnsi="Georgia" w:cs="Georgia"/>
          <w:sz w:val="44"/>
          <w:szCs w:val="44"/>
        </w:rPr>
      </w:pPr>
      <w:bookmarkStart w:id="34" w:name="_Toc22595"/>
      <w:r>
        <w:rPr>
          <w:rFonts w:hint="default" w:ascii="Georgia" w:hAnsi="Georgia" w:cs="Georgia"/>
          <w:sz w:val="48"/>
          <w:szCs w:val="48"/>
        </w:rPr>
        <w:t>Literature</w:t>
      </w:r>
      <w:r>
        <w:rPr>
          <w:rFonts w:hint="default" w:ascii="Georgia" w:hAnsi="Georgia" w:cs="Georgia"/>
          <w:sz w:val="44"/>
          <w:szCs w:val="44"/>
        </w:rPr>
        <w:t xml:space="preserve"> </w:t>
      </w:r>
      <w:r>
        <w:rPr>
          <w:rFonts w:hint="default" w:ascii="Georgia" w:hAnsi="Georgia" w:cs="Georgia"/>
          <w:sz w:val="48"/>
          <w:szCs w:val="48"/>
        </w:rPr>
        <w:t>Review</w:t>
      </w:r>
      <w:bookmarkEnd w:id="30"/>
      <w:bookmarkEnd w:id="31"/>
      <w:bookmarkEnd w:id="32"/>
      <w:bookmarkEnd w:id="33"/>
      <w:bookmarkEnd w:id="34"/>
    </w:p>
    <w:p w14:paraId="44A59AE5">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Multilingual Information Retrieval (MLIR) is an extension of traditional Information Retrieval systems that enables users to search and retrieve documents written in different languages. The main goal of MLIR is to overcome language barriers between user queries and stored documents.</w:t>
      </w:r>
    </w:p>
    <w:p w14:paraId="13836FA3">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Researchers have proposed several approaches for multilingual retrieval. One common approach is query translation, where the user’s query is translated into the language of the documents before retrieval. This method is widely used because it is easier to implement and requires less storage. However, translation ambiguity and incorrect word mapping may reduce retrieval accuracy.</w:t>
      </w:r>
    </w:p>
    <w:p w14:paraId="2B6D9ECF">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Another approach is document translation, where all documents are translated into a common language. This method can improve retrieval effectiveness because queries and documents become language-consistent. However, translating large document collections requires significant computational resources and storage space.</w:t>
      </w:r>
    </w:p>
    <w:p w14:paraId="77644927">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 xml:space="preserve">Recent studies have also introduced multilingual embeddings and neural language models such as multilingual BERT (mBERT) and LASER. These models represent words from different languages in a shared semantic space, allowing systems to retrieve documents without explicit translation. </w:t>
      </w:r>
    </w:p>
    <w:p w14:paraId="72E19036">
      <w:pPr>
        <w:pStyle w:val="9"/>
        <w:keepNext w:val="0"/>
        <w:keepLines w:val="0"/>
        <w:widowControl/>
        <w:suppressLineNumbers w:val="0"/>
        <w:rPr>
          <w:rFonts w:hint="default" w:ascii="Georgia" w:hAnsi="Georgia" w:cs="Georgia"/>
          <w:sz w:val="36"/>
          <w:szCs w:val="36"/>
        </w:rPr>
      </w:pPr>
    </w:p>
    <w:p w14:paraId="0D9B3DEB">
      <w:pPr>
        <w:pStyle w:val="9"/>
        <w:keepNext w:val="0"/>
        <w:keepLines w:val="0"/>
        <w:widowControl/>
        <w:suppressLineNumbers w:val="0"/>
        <w:rPr>
          <w:rFonts w:hint="default" w:ascii="Georgia" w:hAnsi="Georgia" w:cs="Georgia"/>
          <w:sz w:val="36"/>
          <w:szCs w:val="36"/>
        </w:rPr>
      </w:pPr>
    </w:p>
    <w:p w14:paraId="32E6495E">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Although these methods provide high accuracy, they require advanced machine learning knowledge and large computational resources.</w:t>
      </w:r>
    </w:p>
    <w:p w14:paraId="6D3DDB02">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Several ranking techniques are commonly used in Information Retrieval systems. TF-IDF (Term Frequency–Inverse Document Frequency) is one of the most widely used methods for measuring the importance of terms in documents. BM25 is an improved probabilistic ranking algorithm that provides better ranking performance, especially for long documents and large datasets.</w:t>
      </w:r>
    </w:p>
    <w:p w14:paraId="4DF9D5FE">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Previous research shows that combining translation techniques with effective ranking algorithms can significantly improve multilingual retrieval performance. Based on these studies, this project implements a multilingual IR system using query translation, inverted indexing, TF-IDF, and BM25 ranking methods to support cross-language retrieval between English and Amharic documents.</w:t>
      </w:r>
    </w:p>
    <w:p w14:paraId="47AC393D">
      <w:pPr>
        <w:pStyle w:val="2"/>
        <w:keepNext w:val="0"/>
        <w:keepLines w:val="0"/>
        <w:widowControl/>
        <w:suppressLineNumbers w:val="0"/>
        <w:rPr>
          <w:rFonts w:hint="default" w:ascii="Georgia" w:hAnsi="Georgia" w:cs="Georgia"/>
          <w:sz w:val="36"/>
          <w:szCs w:val="36"/>
        </w:rPr>
      </w:pPr>
      <w:bookmarkStart w:id="35" w:name="_Toc12539"/>
      <w:bookmarkStart w:id="36" w:name="_Toc14586"/>
      <w:bookmarkStart w:id="37" w:name="_Toc11594"/>
      <w:bookmarkStart w:id="38" w:name="_Toc14406"/>
    </w:p>
    <w:p w14:paraId="5FDF3B10">
      <w:pPr>
        <w:pStyle w:val="2"/>
        <w:keepNext w:val="0"/>
        <w:keepLines w:val="0"/>
        <w:widowControl/>
        <w:suppressLineNumbers w:val="0"/>
        <w:rPr>
          <w:rFonts w:hint="default" w:ascii="Georgia" w:hAnsi="Georgia" w:cs="Georgia"/>
          <w:sz w:val="36"/>
          <w:szCs w:val="36"/>
        </w:rPr>
      </w:pPr>
    </w:p>
    <w:p w14:paraId="22B9F9C8">
      <w:pPr>
        <w:pStyle w:val="2"/>
        <w:keepNext w:val="0"/>
        <w:keepLines w:val="0"/>
        <w:widowControl/>
        <w:suppressLineNumbers w:val="0"/>
        <w:rPr>
          <w:rFonts w:hint="default" w:ascii="Georgia" w:hAnsi="Georgia" w:cs="Georgia"/>
          <w:sz w:val="36"/>
          <w:szCs w:val="36"/>
        </w:rPr>
      </w:pPr>
    </w:p>
    <w:p w14:paraId="01CB44BC">
      <w:pPr>
        <w:pStyle w:val="2"/>
        <w:keepNext w:val="0"/>
        <w:keepLines w:val="0"/>
        <w:widowControl/>
        <w:suppressLineNumbers w:val="0"/>
        <w:rPr>
          <w:rFonts w:hint="default" w:ascii="Georgia" w:hAnsi="Georgia" w:cs="Georgia"/>
          <w:sz w:val="36"/>
          <w:szCs w:val="36"/>
        </w:rPr>
      </w:pPr>
    </w:p>
    <w:p w14:paraId="5DCDF04C">
      <w:pPr>
        <w:pStyle w:val="2"/>
        <w:keepNext w:val="0"/>
        <w:keepLines w:val="0"/>
        <w:widowControl/>
        <w:suppressLineNumbers w:val="0"/>
        <w:rPr>
          <w:rFonts w:hint="default" w:ascii="Georgia" w:hAnsi="Georgia" w:cs="Georgia"/>
          <w:sz w:val="36"/>
          <w:szCs w:val="36"/>
        </w:rPr>
      </w:pPr>
    </w:p>
    <w:p w14:paraId="02ABA7B8">
      <w:pPr>
        <w:pStyle w:val="2"/>
        <w:keepNext w:val="0"/>
        <w:keepLines w:val="0"/>
        <w:widowControl/>
        <w:suppressLineNumbers w:val="0"/>
        <w:rPr>
          <w:rFonts w:hint="default" w:ascii="Georgia" w:hAnsi="Georgia" w:cs="Georgia"/>
          <w:sz w:val="36"/>
          <w:szCs w:val="36"/>
        </w:rPr>
      </w:pPr>
    </w:p>
    <w:p w14:paraId="1E5C6264">
      <w:pPr>
        <w:pStyle w:val="2"/>
        <w:keepNext w:val="0"/>
        <w:keepLines w:val="0"/>
        <w:widowControl/>
        <w:suppressLineNumbers w:val="0"/>
        <w:rPr>
          <w:rFonts w:hint="default" w:ascii="Georgia" w:hAnsi="Georgia" w:cs="Georgia"/>
          <w:sz w:val="36"/>
          <w:szCs w:val="36"/>
        </w:rPr>
      </w:pPr>
    </w:p>
    <w:p w14:paraId="59098797">
      <w:pPr>
        <w:pStyle w:val="2"/>
        <w:keepNext w:val="0"/>
        <w:keepLines w:val="0"/>
        <w:widowControl/>
        <w:suppressLineNumbers w:val="0"/>
        <w:rPr>
          <w:rFonts w:hint="default" w:ascii="Georgia" w:hAnsi="Georgia" w:cs="Georgia"/>
          <w:sz w:val="48"/>
          <w:szCs w:val="48"/>
        </w:rPr>
      </w:pPr>
      <w:bookmarkStart w:id="39" w:name="_Toc22839"/>
      <w:r>
        <w:rPr>
          <w:rFonts w:hint="default" w:ascii="Georgia" w:hAnsi="Georgia" w:cs="Georgia"/>
          <w:sz w:val="48"/>
          <w:szCs w:val="48"/>
        </w:rPr>
        <w:t>System Analysis and Design</w:t>
      </w:r>
      <w:bookmarkEnd w:id="35"/>
      <w:bookmarkEnd w:id="36"/>
      <w:bookmarkEnd w:id="37"/>
      <w:bookmarkEnd w:id="38"/>
      <w:bookmarkEnd w:id="39"/>
    </w:p>
    <w:p w14:paraId="1EA23ADE">
      <w:pPr>
        <w:pStyle w:val="3"/>
        <w:keepNext w:val="0"/>
        <w:keepLines w:val="0"/>
        <w:widowControl/>
        <w:suppressLineNumbers w:val="0"/>
        <w:rPr>
          <w:rFonts w:hint="default" w:ascii="Georgia" w:hAnsi="Georgia" w:cs="Georgia"/>
          <w:sz w:val="48"/>
          <w:szCs w:val="48"/>
        </w:rPr>
      </w:pPr>
      <w:bookmarkStart w:id="40" w:name="_Toc22477"/>
      <w:bookmarkStart w:id="41" w:name="_Toc18816"/>
      <w:bookmarkStart w:id="42" w:name="_Toc15129"/>
      <w:bookmarkStart w:id="43" w:name="_Toc23668"/>
      <w:bookmarkStart w:id="44" w:name="_Toc8529"/>
      <w:r>
        <w:rPr>
          <w:rFonts w:hint="default" w:ascii="Georgia" w:hAnsi="Georgia" w:cs="Georgia"/>
          <w:sz w:val="48"/>
          <w:szCs w:val="48"/>
        </w:rPr>
        <w:t>Functional Requirements</w:t>
      </w:r>
      <w:bookmarkEnd w:id="40"/>
      <w:bookmarkEnd w:id="41"/>
      <w:bookmarkEnd w:id="42"/>
      <w:bookmarkEnd w:id="43"/>
      <w:bookmarkEnd w:id="44"/>
    </w:p>
    <w:p w14:paraId="4AE1C0FC">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The system must provide the following functionalities:</w:t>
      </w:r>
    </w:p>
    <w:p w14:paraId="031EC446">
      <w:pPr>
        <w:keepNext w:val="0"/>
        <w:keepLines w:val="0"/>
        <w:widowControl/>
        <w:numPr>
          <w:ilvl w:val="0"/>
          <w:numId w:val="3"/>
        </w:numPr>
        <w:suppressLineNumbers w:val="0"/>
        <w:spacing w:before="0" w:beforeAutospacing="1" w:after="0" w:afterAutospacing="1"/>
        <w:ind w:left="720" w:hanging="360"/>
        <w:rPr>
          <w:rFonts w:hint="default" w:ascii="Georgia" w:hAnsi="Georgia" w:cs="Georgia"/>
          <w:sz w:val="36"/>
          <w:szCs w:val="36"/>
        </w:rPr>
      </w:pPr>
      <w:r>
        <w:rPr>
          <w:rFonts w:hint="default" w:ascii="Georgia" w:hAnsi="Georgia" w:cs="Georgia"/>
          <w:sz w:val="36"/>
          <w:szCs w:val="36"/>
        </w:rPr>
        <w:t xml:space="preserve">Accept queries written in English or Amharic </w:t>
      </w:r>
    </w:p>
    <w:p w14:paraId="6DE5D671">
      <w:pPr>
        <w:keepNext w:val="0"/>
        <w:keepLines w:val="0"/>
        <w:widowControl/>
        <w:numPr>
          <w:ilvl w:val="0"/>
          <w:numId w:val="3"/>
        </w:numPr>
        <w:suppressLineNumbers w:val="0"/>
        <w:spacing w:before="0" w:beforeAutospacing="1" w:after="0" w:afterAutospacing="1"/>
        <w:ind w:left="720" w:hanging="360"/>
        <w:rPr>
          <w:rFonts w:hint="default" w:ascii="Georgia" w:hAnsi="Georgia" w:cs="Georgia"/>
          <w:sz w:val="36"/>
          <w:szCs w:val="36"/>
        </w:rPr>
      </w:pPr>
      <w:r>
        <w:rPr>
          <w:rFonts w:hint="default" w:ascii="Georgia" w:hAnsi="Georgia" w:cs="Georgia"/>
          <w:sz w:val="36"/>
          <w:szCs w:val="36"/>
        </w:rPr>
        <w:t xml:space="preserve">Automatically detect the query language </w:t>
      </w:r>
    </w:p>
    <w:p w14:paraId="45EB529D">
      <w:pPr>
        <w:keepNext w:val="0"/>
        <w:keepLines w:val="0"/>
        <w:widowControl/>
        <w:numPr>
          <w:ilvl w:val="0"/>
          <w:numId w:val="3"/>
        </w:numPr>
        <w:suppressLineNumbers w:val="0"/>
        <w:spacing w:before="0" w:beforeAutospacing="1" w:after="0" w:afterAutospacing="1"/>
        <w:ind w:left="720" w:hanging="360"/>
        <w:rPr>
          <w:rFonts w:hint="default" w:ascii="Georgia" w:hAnsi="Georgia" w:cs="Georgia"/>
          <w:sz w:val="36"/>
          <w:szCs w:val="36"/>
        </w:rPr>
      </w:pPr>
      <w:r>
        <w:rPr>
          <w:rFonts w:hint="default" w:ascii="Georgia" w:hAnsi="Georgia" w:cs="Georgia"/>
          <w:sz w:val="36"/>
          <w:szCs w:val="36"/>
        </w:rPr>
        <w:t xml:space="preserve">Translate query terms between English and Amharic </w:t>
      </w:r>
    </w:p>
    <w:p w14:paraId="7D099071">
      <w:pPr>
        <w:keepNext w:val="0"/>
        <w:keepLines w:val="0"/>
        <w:widowControl/>
        <w:numPr>
          <w:ilvl w:val="0"/>
          <w:numId w:val="3"/>
        </w:numPr>
        <w:suppressLineNumbers w:val="0"/>
        <w:spacing w:before="0" w:beforeAutospacing="1" w:after="0" w:afterAutospacing="1"/>
        <w:ind w:left="720" w:hanging="360"/>
        <w:rPr>
          <w:rFonts w:hint="default" w:ascii="Georgia" w:hAnsi="Georgia" w:cs="Georgia"/>
          <w:sz w:val="36"/>
          <w:szCs w:val="36"/>
        </w:rPr>
      </w:pPr>
      <w:r>
        <w:rPr>
          <w:rFonts w:hint="default" w:ascii="Georgia" w:hAnsi="Georgia" w:cs="Georgia"/>
          <w:sz w:val="36"/>
          <w:szCs w:val="36"/>
        </w:rPr>
        <w:t xml:space="preserve">Preprocess documents and queries </w:t>
      </w:r>
    </w:p>
    <w:p w14:paraId="5AB1976F">
      <w:pPr>
        <w:keepNext w:val="0"/>
        <w:keepLines w:val="0"/>
        <w:widowControl/>
        <w:numPr>
          <w:ilvl w:val="0"/>
          <w:numId w:val="3"/>
        </w:numPr>
        <w:suppressLineNumbers w:val="0"/>
        <w:spacing w:before="0" w:beforeAutospacing="1" w:after="0" w:afterAutospacing="1"/>
        <w:ind w:left="720" w:hanging="360"/>
        <w:rPr>
          <w:rFonts w:hint="default" w:ascii="Georgia" w:hAnsi="Georgia" w:cs="Georgia"/>
          <w:sz w:val="36"/>
          <w:szCs w:val="36"/>
        </w:rPr>
      </w:pPr>
      <w:r>
        <w:rPr>
          <w:rFonts w:hint="default" w:ascii="Georgia" w:hAnsi="Georgia" w:cs="Georgia"/>
          <w:sz w:val="36"/>
          <w:szCs w:val="36"/>
        </w:rPr>
        <w:t xml:space="preserve">Build and maintain an inverted index </w:t>
      </w:r>
    </w:p>
    <w:p w14:paraId="226CB28A">
      <w:pPr>
        <w:keepNext w:val="0"/>
        <w:keepLines w:val="0"/>
        <w:widowControl/>
        <w:numPr>
          <w:ilvl w:val="0"/>
          <w:numId w:val="3"/>
        </w:numPr>
        <w:suppressLineNumbers w:val="0"/>
        <w:spacing w:before="0" w:beforeAutospacing="1" w:after="0" w:afterAutospacing="1"/>
        <w:ind w:left="720" w:hanging="360"/>
        <w:rPr>
          <w:rFonts w:hint="default" w:ascii="Georgia" w:hAnsi="Georgia" w:cs="Georgia"/>
          <w:sz w:val="36"/>
          <w:szCs w:val="36"/>
        </w:rPr>
      </w:pPr>
      <w:r>
        <w:rPr>
          <w:rFonts w:hint="default" w:ascii="Georgia" w:hAnsi="Georgia" w:cs="Georgia"/>
          <w:sz w:val="36"/>
          <w:szCs w:val="36"/>
        </w:rPr>
        <w:t xml:space="preserve">Retrieve relevant documents efficiently </w:t>
      </w:r>
    </w:p>
    <w:p w14:paraId="317B0FF3">
      <w:pPr>
        <w:keepNext w:val="0"/>
        <w:keepLines w:val="0"/>
        <w:widowControl/>
        <w:numPr>
          <w:ilvl w:val="0"/>
          <w:numId w:val="3"/>
        </w:numPr>
        <w:suppressLineNumbers w:val="0"/>
        <w:spacing w:before="0" w:beforeAutospacing="1" w:after="0" w:afterAutospacing="1"/>
        <w:ind w:left="720" w:hanging="360"/>
        <w:rPr>
          <w:rFonts w:hint="default" w:ascii="Georgia" w:hAnsi="Georgia" w:cs="Georgia"/>
          <w:sz w:val="36"/>
          <w:szCs w:val="36"/>
        </w:rPr>
      </w:pPr>
      <w:r>
        <w:rPr>
          <w:rFonts w:hint="default" w:ascii="Georgia" w:hAnsi="Georgia" w:cs="Georgia"/>
          <w:sz w:val="36"/>
          <w:szCs w:val="36"/>
        </w:rPr>
        <w:t xml:space="preserve">Rank documents using TF-IDF and BM25 algorithms </w:t>
      </w:r>
    </w:p>
    <w:p w14:paraId="4191937D">
      <w:pPr>
        <w:keepNext w:val="0"/>
        <w:keepLines w:val="0"/>
        <w:widowControl/>
        <w:numPr>
          <w:ilvl w:val="0"/>
          <w:numId w:val="3"/>
        </w:numPr>
        <w:suppressLineNumbers w:val="0"/>
        <w:spacing w:before="0" w:beforeAutospacing="1" w:after="0" w:afterAutospacing="1"/>
        <w:ind w:left="720" w:hanging="360"/>
        <w:rPr>
          <w:rFonts w:hint="default" w:ascii="Georgia" w:hAnsi="Georgia" w:cs="Georgia"/>
          <w:sz w:val="36"/>
          <w:szCs w:val="36"/>
        </w:rPr>
      </w:pPr>
      <w:r>
        <w:rPr>
          <w:rFonts w:hint="default" w:ascii="Georgia" w:hAnsi="Georgia" w:cs="Georgia"/>
          <w:sz w:val="36"/>
          <w:szCs w:val="36"/>
        </w:rPr>
        <w:t xml:space="preserve">Display ranked search results to users </w:t>
      </w:r>
    </w:p>
    <w:p w14:paraId="787380B0">
      <w:pPr>
        <w:keepNext w:val="0"/>
        <w:keepLines w:val="0"/>
        <w:widowControl/>
        <w:numPr>
          <w:ilvl w:val="0"/>
          <w:numId w:val="3"/>
        </w:numPr>
        <w:suppressLineNumbers w:val="0"/>
        <w:spacing w:before="0" w:beforeAutospacing="1" w:after="0" w:afterAutospacing="1"/>
        <w:ind w:left="720" w:hanging="360"/>
        <w:rPr>
          <w:rFonts w:hint="default" w:ascii="Georgia" w:hAnsi="Georgia" w:cs="Georgia"/>
          <w:sz w:val="36"/>
          <w:szCs w:val="36"/>
        </w:rPr>
      </w:pPr>
      <w:r>
        <w:rPr>
          <w:rFonts w:hint="default" w:ascii="Georgia" w:hAnsi="Georgia" w:cs="Georgia"/>
          <w:sz w:val="36"/>
          <w:szCs w:val="36"/>
        </w:rPr>
        <w:t xml:space="preserve">Support cross-language document retrieval </w:t>
      </w:r>
    </w:p>
    <w:p w14:paraId="4CF32C19">
      <w:pPr>
        <w:keepNext w:val="0"/>
        <w:keepLines w:val="0"/>
        <w:widowControl/>
        <w:numPr>
          <w:ilvl w:val="0"/>
          <w:numId w:val="3"/>
        </w:numPr>
        <w:suppressLineNumbers w:val="0"/>
        <w:spacing w:before="0" w:beforeAutospacing="1" w:after="0" w:afterAutospacing="1"/>
        <w:ind w:left="720" w:hanging="360"/>
        <w:rPr>
          <w:rFonts w:hint="default" w:ascii="Georgia" w:hAnsi="Georgia" w:cs="Georgia"/>
          <w:sz w:val="36"/>
          <w:szCs w:val="36"/>
        </w:rPr>
      </w:pPr>
      <w:r>
        <w:rPr>
          <w:rFonts w:hint="default" w:ascii="Georgia" w:hAnsi="Georgia" w:cs="Georgia"/>
          <w:sz w:val="36"/>
          <w:szCs w:val="36"/>
        </w:rPr>
        <w:t xml:space="preserve">Evaluate retrieval performance using IR metrics </w:t>
      </w:r>
    </w:p>
    <w:p w14:paraId="33959F62">
      <w:pPr>
        <w:pStyle w:val="3"/>
        <w:keepNext w:val="0"/>
        <w:keepLines w:val="0"/>
        <w:widowControl/>
        <w:suppressLineNumbers w:val="0"/>
        <w:rPr>
          <w:rFonts w:hint="default" w:ascii="Georgia" w:hAnsi="Georgia" w:cs="Georgia"/>
          <w:sz w:val="36"/>
          <w:szCs w:val="36"/>
        </w:rPr>
      </w:pPr>
      <w:bookmarkStart w:id="45" w:name="_Toc15321"/>
      <w:bookmarkStart w:id="46" w:name="_Toc25994"/>
      <w:bookmarkStart w:id="47" w:name="_Toc31920"/>
      <w:bookmarkStart w:id="48" w:name="_Toc24851"/>
      <w:bookmarkStart w:id="49" w:name="_Toc17046"/>
      <w:r>
        <w:rPr>
          <w:rFonts w:hint="default" w:ascii="Georgia" w:hAnsi="Georgia" w:cs="Georgia"/>
          <w:sz w:val="36"/>
          <w:szCs w:val="36"/>
        </w:rPr>
        <w:t>Non-Functional Requirements</w:t>
      </w:r>
      <w:bookmarkEnd w:id="45"/>
      <w:bookmarkEnd w:id="46"/>
      <w:bookmarkEnd w:id="47"/>
      <w:bookmarkEnd w:id="48"/>
      <w:bookmarkEnd w:id="49"/>
    </w:p>
    <w:p w14:paraId="5AB6E764">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The system should also satisfy the following non-functional requirements:</w:t>
      </w:r>
    </w:p>
    <w:p w14:paraId="093D0316">
      <w:pPr>
        <w:keepNext w:val="0"/>
        <w:keepLines w:val="0"/>
        <w:widowControl/>
        <w:numPr>
          <w:ilvl w:val="0"/>
          <w:numId w:val="4"/>
        </w:numPr>
        <w:suppressLineNumbers w:val="0"/>
        <w:spacing w:before="0" w:beforeAutospacing="1" w:after="0" w:afterAutospacing="1"/>
        <w:ind w:left="720" w:hanging="360"/>
        <w:rPr>
          <w:rFonts w:hint="default" w:ascii="Georgia" w:hAnsi="Georgia" w:cs="Georgia"/>
          <w:sz w:val="36"/>
          <w:szCs w:val="36"/>
        </w:rPr>
      </w:pPr>
      <w:r>
        <w:rPr>
          <w:rFonts w:hint="default" w:ascii="Georgia" w:hAnsi="Georgia" w:cs="Georgia"/>
          <w:sz w:val="36"/>
          <w:szCs w:val="36"/>
        </w:rPr>
        <w:t xml:space="preserve">Fast retrieval speed </w:t>
      </w:r>
    </w:p>
    <w:p w14:paraId="573DDF3B">
      <w:pPr>
        <w:keepNext w:val="0"/>
        <w:keepLines w:val="0"/>
        <w:widowControl/>
        <w:numPr>
          <w:ilvl w:val="0"/>
          <w:numId w:val="4"/>
        </w:numPr>
        <w:suppressLineNumbers w:val="0"/>
        <w:spacing w:before="0" w:beforeAutospacing="1" w:after="0" w:afterAutospacing="1"/>
        <w:ind w:left="720" w:hanging="360"/>
        <w:rPr>
          <w:rFonts w:hint="default" w:ascii="Georgia" w:hAnsi="Georgia" w:cs="Georgia"/>
          <w:sz w:val="36"/>
          <w:szCs w:val="36"/>
        </w:rPr>
      </w:pPr>
      <w:r>
        <w:rPr>
          <w:rFonts w:hint="default" w:ascii="Georgia" w:hAnsi="Georgia" w:cs="Georgia"/>
          <w:sz w:val="36"/>
          <w:szCs w:val="36"/>
        </w:rPr>
        <w:t xml:space="preserve">User-friendly interface </w:t>
      </w:r>
    </w:p>
    <w:p w14:paraId="1B50FA13">
      <w:pPr>
        <w:keepNext w:val="0"/>
        <w:keepLines w:val="0"/>
        <w:widowControl/>
        <w:numPr>
          <w:ilvl w:val="0"/>
          <w:numId w:val="4"/>
        </w:numPr>
        <w:suppressLineNumbers w:val="0"/>
        <w:spacing w:before="0" w:beforeAutospacing="1" w:after="0" w:afterAutospacing="1"/>
        <w:ind w:left="720" w:hanging="360"/>
        <w:rPr>
          <w:rFonts w:hint="default" w:ascii="Georgia" w:hAnsi="Georgia" w:cs="Georgia"/>
          <w:sz w:val="36"/>
          <w:szCs w:val="36"/>
        </w:rPr>
      </w:pPr>
      <w:r>
        <w:rPr>
          <w:rFonts w:hint="default" w:ascii="Georgia" w:hAnsi="Georgia" w:cs="Georgia"/>
          <w:sz w:val="36"/>
          <w:szCs w:val="36"/>
        </w:rPr>
        <w:t xml:space="preserve">Accurate ranking of documents </w:t>
      </w:r>
    </w:p>
    <w:p w14:paraId="2ED56A7C">
      <w:pPr>
        <w:keepNext w:val="0"/>
        <w:keepLines w:val="0"/>
        <w:widowControl/>
        <w:numPr>
          <w:ilvl w:val="0"/>
          <w:numId w:val="4"/>
        </w:numPr>
        <w:suppressLineNumbers w:val="0"/>
        <w:spacing w:before="0" w:beforeAutospacing="1" w:after="0" w:afterAutospacing="1"/>
        <w:ind w:left="720" w:hanging="360"/>
        <w:rPr>
          <w:rFonts w:hint="default" w:ascii="Georgia" w:hAnsi="Georgia" w:cs="Georgia"/>
          <w:sz w:val="36"/>
          <w:szCs w:val="36"/>
        </w:rPr>
      </w:pPr>
      <w:r>
        <w:rPr>
          <w:rFonts w:hint="default" w:ascii="Georgia" w:hAnsi="Georgia" w:cs="Georgia"/>
          <w:sz w:val="36"/>
          <w:szCs w:val="36"/>
        </w:rPr>
        <w:t xml:space="preserve">Scalability for larger datasets </w:t>
      </w:r>
    </w:p>
    <w:p w14:paraId="7274381F">
      <w:pPr>
        <w:keepNext w:val="0"/>
        <w:keepLines w:val="0"/>
        <w:widowControl/>
        <w:numPr>
          <w:ilvl w:val="0"/>
          <w:numId w:val="4"/>
        </w:numPr>
        <w:suppressLineNumbers w:val="0"/>
        <w:spacing w:before="0" w:beforeAutospacing="1" w:after="0" w:afterAutospacing="1"/>
        <w:ind w:left="720" w:hanging="360"/>
        <w:rPr>
          <w:rFonts w:hint="default" w:ascii="Georgia" w:hAnsi="Georgia" w:cs="Georgia"/>
          <w:sz w:val="36"/>
          <w:szCs w:val="36"/>
        </w:rPr>
      </w:pPr>
      <w:r>
        <w:rPr>
          <w:rFonts w:hint="default" w:ascii="Georgia" w:hAnsi="Georgia" w:cs="Georgia"/>
          <w:sz w:val="36"/>
          <w:szCs w:val="36"/>
        </w:rPr>
        <w:t xml:space="preserve">Reliability and stability </w:t>
      </w:r>
    </w:p>
    <w:p w14:paraId="40781D84">
      <w:pPr>
        <w:keepNext w:val="0"/>
        <w:keepLines w:val="0"/>
        <w:widowControl/>
        <w:numPr>
          <w:ilvl w:val="0"/>
          <w:numId w:val="4"/>
        </w:numPr>
        <w:suppressLineNumbers w:val="0"/>
        <w:spacing w:before="0" w:beforeAutospacing="1" w:after="0" w:afterAutospacing="1"/>
        <w:ind w:left="720" w:hanging="360"/>
        <w:rPr>
          <w:rFonts w:hint="default" w:ascii="Georgia" w:hAnsi="Georgia" w:cs="Georgia"/>
          <w:sz w:val="36"/>
          <w:szCs w:val="36"/>
        </w:rPr>
      </w:pPr>
      <w:r>
        <w:rPr>
          <w:rFonts w:hint="default" w:ascii="Georgia" w:hAnsi="Georgia" w:cs="Georgia"/>
          <w:sz w:val="36"/>
          <w:szCs w:val="36"/>
        </w:rPr>
        <w:t xml:space="preserve">Easy maintenance and future upgrades </w:t>
      </w:r>
    </w:p>
    <w:p w14:paraId="63EFE11C">
      <w:pPr>
        <w:pStyle w:val="3"/>
        <w:keepNext w:val="0"/>
        <w:keepLines w:val="0"/>
        <w:widowControl/>
        <w:suppressLineNumbers w:val="0"/>
        <w:rPr>
          <w:rFonts w:hint="default" w:ascii="Georgia" w:hAnsi="Georgia" w:cs="Georgia"/>
          <w:sz w:val="36"/>
          <w:szCs w:val="36"/>
        </w:rPr>
      </w:pPr>
      <w:bookmarkStart w:id="50" w:name="_Toc3449"/>
      <w:bookmarkStart w:id="51" w:name="_Toc6425"/>
      <w:bookmarkStart w:id="52" w:name="_Toc2722"/>
      <w:bookmarkStart w:id="53" w:name="_Toc19893"/>
    </w:p>
    <w:p w14:paraId="6FD525C9">
      <w:pPr>
        <w:pStyle w:val="3"/>
        <w:keepNext w:val="0"/>
        <w:keepLines w:val="0"/>
        <w:widowControl/>
        <w:suppressLineNumbers w:val="0"/>
        <w:rPr>
          <w:rFonts w:hint="default" w:ascii="Georgia" w:hAnsi="Georgia" w:cs="Georgia"/>
          <w:sz w:val="36"/>
          <w:szCs w:val="36"/>
        </w:rPr>
      </w:pPr>
    </w:p>
    <w:p w14:paraId="167713F4">
      <w:pPr>
        <w:pStyle w:val="3"/>
        <w:keepNext w:val="0"/>
        <w:keepLines w:val="0"/>
        <w:widowControl/>
        <w:suppressLineNumbers w:val="0"/>
        <w:rPr>
          <w:rFonts w:hint="default" w:ascii="Georgia" w:hAnsi="Georgia" w:cs="Georgia"/>
          <w:sz w:val="36"/>
          <w:szCs w:val="36"/>
        </w:rPr>
      </w:pPr>
      <w:bookmarkStart w:id="54" w:name="_Toc8891"/>
      <w:r>
        <w:rPr>
          <w:rFonts w:hint="default" w:ascii="Georgia" w:hAnsi="Georgia" w:cs="Georgia"/>
          <w:sz w:val="36"/>
          <w:szCs w:val="36"/>
        </w:rPr>
        <w:t>System Architecture</w:t>
      </w:r>
      <w:bookmarkEnd w:id="50"/>
      <w:bookmarkEnd w:id="51"/>
      <w:bookmarkEnd w:id="52"/>
      <w:bookmarkEnd w:id="53"/>
      <w:bookmarkEnd w:id="54"/>
    </w:p>
    <w:p w14:paraId="1ADB8868">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The multilingual IR system consists of several interconnected modules:</w:t>
      </w:r>
    </w:p>
    <w:p w14:paraId="4BD75FFB">
      <w:pPr>
        <w:pStyle w:val="4"/>
        <w:keepNext w:val="0"/>
        <w:keepLines w:val="0"/>
        <w:widowControl/>
        <w:suppressLineNumbers w:val="0"/>
        <w:rPr>
          <w:rFonts w:hint="default" w:ascii="Georgia" w:hAnsi="Georgia" w:cs="Georgia"/>
          <w:sz w:val="36"/>
          <w:szCs w:val="36"/>
        </w:rPr>
      </w:pPr>
      <w:bookmarkStart w:id="55" w:name="_Toc30538"/>
      <w:bookmarkStart w:id="56" w:name="_Toc23908"/>
      <w:bookmarkStart w:id="57" w:name="_Toc8056"/>
      <w:bookmarkStart w:id="58" w:name="_Toc1796"/>
      <w:bookmarkStart w:id="59" w:name="_Toc25699"/>
      <w:r>
        <w:rPr>
          <w:rFonts w:hint="default" w:ascii="Georgia" w:hAnsi="Georgia" w:cs="Georgia"/>
          <w:sz w:val="36"/>
          <w:szCs w:val="36"/>
        </w:rPr>
        <w:t>1. Data Collection Module</w:t>
      </w:r>
      <w:bookmarkEnd w:id="55"/>
      <w:bookmarkEnd w:id="56"/>
      <w:bookmarkEnd w:id="57"/>
      <w:bookmarkEnd w:id="58"/>
      <w:bookmarkEnd w:id="59"/>
    </w:p>
    <w:p w14:paraId="6D41A305">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This module collects English and Amharic documents from different sources such as news articles, educational materials, and government publications.</w:t>
      </w:r>
    </w:p>
    <w:p w14:paraId="74C3C5E0">
      <w:pPr>
        <w:pStyle w:val="4"/>
        <w:keepNext w:val="0"/>
        <w:keepLines w:val="0"/>
        <w:widowControl/>
        <w:suppressLineNumbers w:val="0"/>
        <w:rPr>
          <w:rFonts w:hint="default" w:ascii="Georgia" w:hAnsi="Georgia" w:cs="Georgia"/>
          <w:sz w:val="36"/>
          <w:szCs w:val="36"/>
        </w:rPr>
      </w:pPr>
      <w:bookmarkStart w:id="60" w:name="_Toc2327"/>
      <w:bookmarkStart w:id="61" w:name="_Toc2851"/>
      <w:bookmarkStart w:id="62" w:name="_Toc21360"/>
      <w:bookmarkStart w:id="63" w:name="_Toc20892"/>
      <w:bookmarkStart w:id="64" w:name="_Toc12115"/>
      <w:r>
        <w:rPr>
          <w:rFonts w:hint="default" w:ascii="Georgia" w:hAnsi="Georgia" w:cs="Georgia"/>
          <w:sz w:val="36"/>
          <w:szCs w:val="36"/>
        </w:rPr>
        <w:t>2. Text Preprocessing Module</w:t>
      </w:r>
      <w:bookmarkEnd w:id="60"/>
      <w:bookmarkEnd w:id="61"/>
      <w:bookmarkEnd w:id="62"/>
      <w:bookmarkEnd w:id="63"/>
      <w:bookmarkEnd w:id="64"/>
    </w:p>
    <w:p w14:paraId="687134E5">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This module performs:</w:t>
      </w:r>
    </w:p>
    <w:p w14:paraId="4C6D620B">
      <w:pPr>
        <w:keepNext w:val="0"/>
        <w:keepLines w:val="0"/>
        <w:widowControl/>
        <w:numPr>
          <w:ilvl w:val="0"/>
          <w:numId w:val="5"/>
        </w:numPr>
        <w:suppressLineNumbers w:val="0"/>
        <w:spacing w:before="0" w:beforeAutospacing="1" w:after="0" w:afterAutospacing="1"/>
        <w:ind w:left="720" w:hanging="360"/>
        <w:rPr>
          <w:rFonts w:hint="default" w:ascii="Georgia" w:hAnsi="Georgia" w:cs="Georgia"/>
          <w:sz w:val="36"/>
          <w:szCs w:val="36"/>
        </w:rPr>
      </w:pPr>
      <w:r>
        <w:rPr>
          <w:rFonts w:hint="default" w:ascii="Georgia" w:hAnsi="Georgia" w:cs="Georgia"/>
          <w:sz w:val="36"/>
          <w:szCs w:val="36"/>
        </w:rPr>
        <w:t xml:space="preserve">Tokenization </w:t>
      </w:r>
    </w:p>
    <w:p w14:paraId="4AF29750">
      <w:pPr>
        <w:keepNext w:val="0"/>
        <w:keepLines w:val="0"/>
        <w:widowControl/>
        <w:numPr>
          <w:ilvl w:val="0"/>
          <w:numId w:val="5"/>
        </w:numPr>
        <w:suppressLineNumbers w:val="0"/>
        <w:spacing w:before="0" w:beforeAutospacing="1" w:after="0" w:afterAutospacing="1"/>
        <w:ind w:left="720" w:hanging="360"/>
        <w:rPr>
          <w:rFonts w:hint="default" w:ascii="Georgia" w:hAnsi="Georgia" w:cs="Georgia"/>
          <w:sz w:val="36"/>
          <w:szCs w:val="36"/>
        </w:rPr>
      </w:pPr>
      <w:r>
        <w:rPr>
          <w:rFonts w:hint="default" w:ascii="Georgia" w:hAnsi="Georgia" w:cs="Georgia"/>
          <w:sz w:val="36"/>
          <w:szCs w:val="36"/>
        </w:rPr>
        <w:t xml:space="preserve">Stopword removal </w:t>
      </w:r>
    </w:p>
    <w:p w14:paraId="5B8A8A41">
      <w:pPr>
        <w:keepNext w:val="0"/>
        <w:keepLines w:val="0"/>
        <w:widowControl/>
        <w:numPr>
          <w:ilvl w:val="0"/>
          <w:numId w:val="5"/>
        </w:numPr>
        <w:suppressLineNumbers w:val="0"/>
        <w:spacing w:before="0" w:beforeAutospacing="1" w:after="0" w:afterAutospacing="1"/>
        <w:ind w:left="720" w:hanging="360"/>
        <w:rPr>
          <w:rFonts w:hint="default" w:ascii="Georgia" w:hAnsi="Georgia" w:cs="Georgia"/>
          <w:sz w:val="36"/>
          <w:szCs w:val="36"/>
        </w:rPr>
      </w:pPr>
      <w:r>
        <w:rPr>
          <w:rFonts w:hint="default" w:ascii="Georgia" w:hAnsi="Georgia" w:cs="Georgia"/>
          <w:sz w:val="36"/>
          <w:szCs w:val="36"/>
        </w:rPr>
        <w:t xml:space="preserve">Normalization </w:t>
      </w:r>
    </w:p>
    <w:p w14:paraId="6528BB77">
      <w:pPr>
        <w:keepNext w:val="0"/>
        <w:keepLines w:val="0"/>
        <w:widowControl/>
        <w:numPr>
          <w:ilvl w:val="0"/>
          <w:numId w:val="5"/>
        </w:numPr>
        <w:suppressLineNumbers w:val="0"/>
        <w:spacing w:before="0" w:beforeAutospacing="1" w:after="0" w:afterAutospacing="1"/>
        <w:ind w:left="720" w:hanging="360"/>
        <w:rPr>
          <w:rFonts w:hint="default" w:ascii="Georgia" w:hAnsi="Georgia" w:cs="Georgia"/>
          <w:sz w:val="36"/>
          <w:szCs w:val="36"/>
        </w:rPr>
      </w:pPr>
      <w:r>
        <w:rPr>
          <w:rFonts w:hint="default" w:ascii="Georgia" w:hAnsi="Georgia" w:cs="Georgia"/>
          <w:sz w:val="36"/>
          <w:szCs w:val="36"/>
        </w:rPr>
        <w:t xml:space="preserve">Stemming </w:t>
      </w:r>
    </w:p>
    <w:p w14:paraId="0E721BC6">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The preprocessing stage prepares text data for indexing and retrieval.</w:t>
      </w:r>
    </w:p>
    <w:p w14:paraId="23E9384F">
      <w:pPr>
        <w:pStyle w:val="4"/>
        <w:keepNext w:val="0"/>
        <w:keepLines w:val="0"/>
        <w:widowControl/>
        <w:suppressLineNumbers w:val="0"/>
        <w:rPr>
          <w:rFonts w:hint="default" w:ascii="Georgia" w:hAnsi="Georgia" w:cs="Georgia"/>
          <w:sz w:val="36"/>
          <w:szCs w:val="36"/>
        </w:rPr>
      </w:pPr>
      <w:bookmarkStart w:id="65" w:name="_Toc30432"/>
      <w:bookmarkStart w:id="66" w:name="_Toc18586"/>
      <w:bookmarkStart w:id="67" w:name="_Toc9638"/>
      <w:bookmarkStart w:id="68" w:name="_Toc4279"/>
      <w:bookmarkStart w:id="69" w:name="_Toc15418"/>
      <w:r>
        <w:rPr>
          <w:rFonts w:hint="default" w:ascii="Georgia" w:hAnsi="Georgia" w:cs="Georgia"/>
          <w:sz w:val="36"/>
          <w:szCs w:val="36"/>
        </w:rPr>
        <w:t>3. Language Detection Module</w:t>
      </w:r>
      <w:bookmarkEnd w:id="65"/>
      <w:bookmarkEnd w:id="66"/>
      <w:bookmarkEnd w:id="67"/>
      <w:bookmarkEnd w:id="68"/>
      <w:bookmarkEnd w:id="69"/>
    </w:p>
    <w:p w14:paraId="77A2329F">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This module identifies whether the user query is written in English or Amharic using Unicode character analysis.</w:t>
      </w:r>
    </w:p>
    <w:p w14:paraId="32AC2CE8">
      <w:pPr>
        <w:pStyle w:val="4"/>
        <w:keepNext w:val="0"/>
        <w:keepLines w:val="0"/>
        <w:widowControl/>
        <w:suppressLineNumbers w:val="0"/>
        <w:rPr>
          <w:rFonts w:hint="default" w:ascii="Georgia" w:hAnsi="Georgia" w:cs="Georgia"/>
          <w:sz w:val="36"/>
          <w:szCs w:val="36"/>
        </w:rPr>
      </w:pPr>
      <w:bookmarkStart w:id="70" w:name="_Toc18642"/>
      <w:bookmarkStart w:id="71" w:name="_Toc25569"/>
      <w:bookmarkStart w:id="72" w:name="_Toc26985"/>
      <w:bookmarkStart w:id="73" w:name="_Toc5846"/>
      <w:bookmarkStart w:id="74" w:name="_Toc13331"/>
      <w:r>
        <w:rPr>
          <w:rFonts w:hint="default" w:ascii="Georgia" w:hAnsi="Georgia" w:cs="Georgia"/>
          <w:sz w:val="36"/>
          <w:szCs w:val="36"/>
        </w:rPr>
        <w:t>4. Translation Module</w:t>
      </w:r>
      <w:bookmarkEnd w:id="70"/>
      <w:bookmarkEnd w:id="71"/>
      <w:bookmarkEnd w:id="72"/>
      <w:bookmarkEnd w:id="73"/>
      <w:bookmarkEnd w:id="74"/>
    </w:p>
    <w:p w14:paraId="504C8F22">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This module translates query terms between English and Amharic using a bilingual dictionary-based approach.</w:t>
      </w:r>
    </w:p>
    <w:p w14:paraId="275A6923">
      <w:pPr>
        <w:pStyle w:val="4"/>
        <w:keepNext w:val="0"/>
        <w:keepLines w:val="0"/>
        <w:widowControl/>
        <w:suppressLineNumbers w:val="0"/>
        <w:rPr>
          <w:rFonts w:hint="default" w:ascii="Georgia" w:hAnsi="Georgia" w:cs="Georgia"/>
          <w:sz w:val="36"/>
          <w:szCs w:val="36"/>
        </w:rPr>
      </w:pPr>
      <w:bookmarkStart w:id="75" w:name="_Toc3178"/>
      <w:bookmarkStart w:id="76" w:name="_Toc24506"/>
      <w:bookmarkStart w:id="77" w:name="_Toc16980"/>
      <w:bookmarkStart w:id="78" w:name="_Toc7743"/>
    </w:p>
    <w:p w14:paraId="69777E53">
      <w:pPr>
        <w:pStyle w:val="4"/>
        <w:keepNext w:val="0"/>
        <w:keepLines w:val="0"/>
        <w:widowControl/>
        <w:suppressLineNumbers w:val="0"/>
        <w:rPr>
          <w:rFonts w:hint="default" w:ascii="Georgia" w:hAnsi="Georgia" w:cs="Georgia"/>
          <w:sz w:val="36"/>
          <w:szCs w:val="36"/>
        </w:rPr>
      </w:pPr>
    </w:p>
    <w:p w14:paraId="137703BD">
      <w:pPr>
        <w:pStyle w:val="4"/>
        <w:keepNext w:val="0"/>
        <w:keepLines w:val="0"/>
        <w:widowControl/>
        <w:suppressLineNumbers w:val="0"/>
        <w:rPr>
          <w:rFonts w:hint="default" w:ascii="Georgia" w:hAnsi="Georgia" w:cs="Georgia"/>
          <w:sz w:val="36"/>
          <w:szCs w:val="36"/>
        </w:rPr>
      </w:pPr>
      <w:bookmarkStart w:id="79" w:name="_Toc31184"/>
      <w:r>
        <w:rPr>
          <w:rFonts w:hint="default" w:ascii="Georgia" w:hAnsi="Georgia" w:cs="Georgia"/>
          <w:sz w:val="36"/>
          <w:szCs w:val="36"/>
        </w:rPr>
        <w:t>5. Indexing Module</w:t>
      </w:r>
      <w:bookmarkEnd w:id="75"/>
      <w:bookmarkEnd w:id="76"/>
      <w:bookmarkEnd w:id="77"/>
      <w:bookmarkEnd w:id="78"/>
      <w:bookmarkEnd w:id="79"/>
    </w:p>
    <w:p w14:paraId="264CE0E7">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This module creates an inverted index containing:</w:t>
      </w:r>
    </w:p>
    <w:p w14:paraId="57563C7A">
      <w:pPr>
        <w:keepNext w:val="0"/>
        <w:keepLines w:val="0"/>
        <w:widowControl/>
        <w:numPr>
          <w:ilvl w:val="0"/>
          <w:numId w:val="6"/>
        </w:numPr>
        <w:suppressLineNumbers w:val="0"/>
        <w:spacing w:before="0" w:beforeAutospacing="1" w:after="0" w:afterAutospacing="1"/>
        <w:ind w:left="720" w:hanging="360"/>
        <w:rPr>
          <w:rFonts w:hint="default" w:ascii="Georgia" w:hAnsi="Georgia" w:cs="Georgia"/>
          <w:sz w:val="36"/>
          <w:szCs w:val="36"/>
        </w:rPr>
      </w:pPr>
      <w:r>
        <w:rPr>
          <w:rFonts w:hint="default" w:ascii="Georgia" w:hAnsi="Georgia" w:cs="Georgia"/>
          <w:sz w:val="36"/>
          <w:szCs w:val="36"/>
        </w:rPr>
        <w:t xml:space="preserve">Terms </w:t>
      </w:r>
    </w:p>
    <w:p w14:paraId="2E49C632">
      <w:pPr>
        <w:keepNext w:val="0"/>
        <w:keepLines w:val="0"/>
        <w:widowControl/>
        <w:numPr>
          <w:ilvl w:val="0"/>
          <w:numId w:val="6"/>
        </w:numPr>
        <w:suppressLineNumbers w:val="0"/>
        <w:spacing w:before="0" w:beforeAutospacing="1" w:after="0" w:afterAutospacing="1"/>
        <w:ind w:left="720" w:hanging="360"/>
        <w:rPr>
          <w:rFonts w:hint="default" w:ascii="Georgia" w:hAnsi="Georgia" w:cs="Georgia"/>
          <w:sz w:val="36"/>
          <w:szCs w:val="36"/>
        </w:rPr>
      </w:pPr>
      <w:r>
        <w:rPr>
          <w:rFonts w:hint="default" w:ascii="Georgia" w:hAnsi="Georgia" w:cs="Georgia"/>
          <w:sz w:val="36"/>
          <w:szCs w:val="36"/>
        </w:rPr>
        <w:t xml:space="preserve">Document IDs </w:t>
      </w:r>
    </w:p>
    <w:p w14:paraId="4D161A97">
      <w:pPr>
        <w:keepNext w:val="0"/>
        <w:keepLines w:val="0"/>
        <w:widowControl/>
        <w:numPr>
          <w:ilvl w:val="0"/>
          <w:numId w:val="6"/>
        </w:numPr>
        <w:suppressLineNumbers w:val="0"/>
        <w:spacing w:before="0" w:beforeAutospacing="1" w:after="0" w:afterAutospacing="1"/>
        <w:ind w:left="720" w:hanging="360"/>
        <w:rPr>
          <w:rFonts w:hint="default" w:ascii="Georgia" w:hAnsi="Georgia" w:cs="Georgia"/>
          <w:sz w:val="36"/>
          <w:szCs w:val="36"/>
        </w:rPr>
      </w:pPr>
      <w:r>
        <w:rPr>
          <w:rFonts w:hint="default" w:ascii="Georgia" w:hAnsi="Georgia" w:cs="Georgia"/>
          <w:sz w:val="36"/>
          <w:szCs w:val="36"/>
        </w:rPr>
        <w:t xml:space="preserve">Term frequencies </w:t>
      </w:r>
    </w:p>
    <w:p w14:paraId="6F118EF5">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The index improves retrieval efficiency.</w:t>
      </w:r>
    </w:p>
    <w:p w14:paraId="1F9B78BA">
      <w:pPr>
        <w:pStyle w:val="4"/>
        <w:keepNext w:val="0"/>
        <w:keepLines w:val="0"/>
        <w:widowControl/>
        <w:suppressLineNumbers w:val="0"/>
        <w:rPr>
          <w:rFonts w:hint="default" w:ascii="Georgia" w:hAnsi="Georgia" w:cs="Georgia"/>
          <w:sz w:val="36"/>
          <w:szCs w:val="36"/>
        </w:rPr>
      </w:pPr>
      <w:bookmarkStart w:id="80" w:name="_Toc8183"/>
      <w:bookmarkStart w:id="81" w:name="_Toc24359"/>
      <w:bookmarkStart w:id="82" w:name="_Toc9387"/>
      <w:bookmarkStart w:id="83" w:name="_Toc22487"/>
    </w:p>
    <w:p w14:paraId="1A334063">
      <w:pPr>
        <w:pStyle w:val="4"/>
        <w:keepNext w:val="0"/>
        <w:keepLines w:val="0"/>
        <w:widowControl/>
        <w:suppressLineNumbers w:val="0"/>
        <w:rPr>
          <w:rFonts w:hint="default" w:ascii="Georgia" w:hAnsi="Georgia" w:cs="Georgia"/>
          <w:sz w:val="36"/>
          <w:szCs w:val="36"/>
        </w:rPr>
      </w:pPr>
      <w:bookmarkStart w:id="84" w:name="_Toc17905"/>
      <w:r>
        <w:rPr>
          <w:rFonts w:hint="default" w:ascii="Georgia" w:hAnsi="Georgia" w:cs="Georgia"/>
          <w:sz w:val="36"/>
          <w:szCs w:val="36"/>
        </w:rPr>
        <w:t>6. Retrieval and Ranking Module</w:t>
      </w:r>
      <w:bookmarkEnd w:id="80"/>
      <w:bookmarkEnd w:id="81"/>
      <w:bookmarkEnd w:id="82"/>
      <w:bookmarkEnd w:id="83"/>
      <w:bookmarkEnd w:id="84"/>
    </w:p>
    <w:p w14:paraId="65CEBD43">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This module searches indexed documents and ranks them using:</w:t>
      </w:r>
    </w:p>
    <w:p w14:paraId="24CF2B9B">
      <w:pPr>
        <w:keepNext w:val="0"/>
        <w:keepLines w:val="0"/>
        <w:widowControl/>
        <w:numPr>
          <w:ilvl w:val="0"/>
          <w:numId w:val="7"/>
        </w:numPr>
        <w:suppressLineNumbers w:val="0"/>
        <w:spacing w:before="0" w:beforeAutospacing="1" w:after="0" w:afterAutospacing="1"/>
        <w:ind w:left="720" w:hanging="360"/>
        <w:rPr>
          <w:rFonts w:hint="default" w:ascii="Georgia" w:hAnsi="Georgia" w:cs="Georgia"/>
          <w:sz w:val="36"/>
          <w:szCs w:val="36"/>
        </w:rPr>
      </w:pPr>
      <w:r>
        <w:rPr>
          <w:rFonts w:hint="default" w:ascii="Georgia" w:hAnsi="Georgia" w:cs="Georgia"/>
          <w:sz w:val="36"/>
          <w:szCs w:val="36"/>
        </w:rPr>
        <w:t xml:space="preserve">TF-IDF </w:t>
      </w:r>
    </w:p>
    <w:p w14:paraId="148217EC">
      <w:pPr>
        <w:keepNext w:val="0"/>
        <w:keepLines w:val="0"/>
        <w:widowControl/>
        <w:numPr>
          <w:ilvl w:val="0"/>
          <w:numId w:val="7"/>
        </w:numPr>
        <w:suppressLineNumbers w:val="0"/>
        <w:spacing w:before="0" w:beforeAutospacing="1" w:after="0" w:afterAutospacing="1"/>
        <w:ind w:left="720" w:hanging="360"/>
        <w:rPr>
          <w:rFonts w:hint="default" w:ascii="Georgia" w:hAnsi="Georgia" w:cs="Georgia"/>
          <w:sz w:val="36"/>
          <w:szCs w:val="36"/>
        </w:rPr>
      </w:pPr>
      <w:r>
        <w:rPr>
          <w:rFonts w:hint="default" w:ascii="Georgia" w:hAnsi="Georgia" w:cs="Georgia"/>
          <w:sz w:val="36"/>
          <w:szCs w:val="36"/>
        </w:rPr>
        <w:t xml:space="preserve">BM25 </w:t>
      </w:r>
    </w:p>
    <w:p w14:paraId="54E7FB2F">
      <w:pPr>
        <w:pStyle w:val="4"/>
        <w:keepNext w:val="0"/>
        <w:keepLines w:val="0"/>
        <w:widowControl/>
        <w:suppressLineNumbers w:val="0"/>
        <w:rPr>
          <w:rFonts w:hint="default" w:ascii="Georgia" w:hAnsi="Georgia" w:cs="Georgia"/>
          <w:sz w:val="36"/>
          <w:szCs w:val="36"/>
        </w:rPr>
      </w:pPr>
      <w:bookmarkStart w:id="85" w:name="_Toc15743"/>
      <w:bookmarkStart w:id="86" w:name="_Toc9851"/>
      <w:bookmarkStart w:id="87" w:name="_Toc28281"/>
      <w:bookmarkStart w:id="88" w:name="_Toc22868"/>
      <w:bookmarkStart w:id="89" w:name="_Toc23026"/>
      <w:r>
        <w:rPr>
          <w:rFonts w:hint="default" w:ascii="Georgia" w:hAnsi="Georgia" w:cs="Georgia"/>
          <w:sz w:val="36"/>
          <w:szCs w:val="36"/>
        </w:rPr>
        <w:t>7. User Interface Module</w:t>
      </w:r>
      <w:bookmarkEnd w:id="85"/>
      <w:bookmarkEnd w:id="86"/>
      <w:bookmarkEnd w:id="87"/>
      <w:bookmarkEnd w:id="88"/>
      <w:bookmarkEnd w:id="89"/>
    </w:p>
    <w:p w14:paraId="3AC19525">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The user interface allows users to:</w:t>
      </w:r>
    </w:p>
    <w:p w14:paraId="0D9A9D5E">
      <w:pPr>
        <w:keepNext w:val="0"/>
        <w:keepLines w:val="0"/>
        <w:widowControl/>
        <w:numPr>
          <w:ilvl w:val="0"/>
          <w:numId w:val="8"/>
        </w:numPr>
        <w:suppressLineNumbers w:val="0"/>
        <w:spacing w:before="0" w:beforeAutospacing="1" w:after="0" w:afterAutospacing="1"/>
        <w:ind w:left="720" w:hanging="360"/>
        <w:rPr>
          <w:rFonts w:hint="default" w:ascii="Georgia" w:hAnsi="Georgia" w:cs="Georgia"/>
          <w:sz w:val="36"/>
          <w:szCs w:val="36"/>
        </w:rPr>
      </w:pPr>
      <w:r>
        <w:rPr>
          <w:rFonts w:hint="default" w:ascii="Georgia" w:hAnsi="Georgia" w:cs="Georgia"/>
          <w:sz w:val="36"/>
          <w:szCs w:val="36"/>
        </w:rPr>
        <w:t xml:space="preserve">Enter search queries </w:t>
      </w:r>
    </w:p>
    <w:p w14:paraId="720A66E0">
      <w:pPr>
        <w:keepNext w:val="0"/>
        <w:keepLines w:val="0"/>
        <w:widowControl/>
        <w:numPr>
          <w:ilvl w:val="0"/>
          <w:numId w:val="8"/>
        </w:numPr>
        <w:suppressLineNumbers w:val="0"/>
        <w:spacing w:before="0" w:beforeAutospacing="1" w:after="0" w:afterAutospacing="1"/>
        <w:ind w:left="720" w:hanging="360"/>
        <w:rPr>
          <w:rFonts w:hint="default" w:ascii="Georgia" w:hAnsi="Georgia" w:cs="Georgia"/>
          <w:sz w:val="36"/>
          <w:szCs w:val="36"/>
        </w:rPr>
      </w:pPr>
      <w:r>
        <w:rPr>
          <w:rFonts w:hint="default" w:ascii="Georgia" w:hAnsi="Georgia" w:cs="Georgia"/>
          <w:sz w:val="36"/>
          <w:szCs w:val="36"/>
        </w:rPr>
        <w:t xml:space="preserve">View ranked results </w:t>
      </w:r>
    </w:p>
    <w:p w14:paraId="0643BFAA">
      <w:pPr>
        <w:keepNext w:val="0"/>
        <w:keepLines w:val="0"/>
        <w:widowControl/>
        <w:numPr>
          <w:ilvl w:val="0"/>
          <w:numId w:val="8"/>
        </w:numPr>
        <w:suppressLineNumbers w:val="0"/>
        <w:spacing w:before="0" w:beforeAutospacing="1" w:after="0" w:afterAutospacing="1"/>
        <w:ind w:left="720" w:hanging="360"/>
        <w:rPr>
          <w:rFonts w:hint="default" w:ascii="Georgia" w:hAnsi="Georgia" w:cs="Georgia"/>
          <w:sz w:val="36"/>
          <w:szCs w:val="36"/>
        </w:rPr>
      </w:pPr>
      <w:r>
        <w:rPr>
          <w:rFonts w:hint="default" w:ascii="Georgia" w:hAnsi="Georgia" w:cs="Georgia"/>
          <w:sz w:val="36"/>
          <w:szCs w:val="36"/>
        </w:rPr>
        <w:t xml:space="preserve">Interact with the system easily </w:t>
      </w:r>
    </w:p>
    <w:p w14:paraId="534F0D17">
      <w:pPr>
        <w:pStyle w:val="4"/>
        <w:keepNext w:val="0"/>
        <w:keepLines w:val="0"/>
        <w:widowControl/>
        <w:suppressLineNumbers w:val="0"/>
        <w:rPr>
          <w:rFonts w:hint="default" w:ascii="Georgia" w:hAnsi="Georgia" w:cs="Georgia"/>
          <w:sz w:val="36"/>
          <w:szCs w:val="36"/>
        </w:rPr>
      </w:pPr>
      <w:bookmarkStart w:id="90" w:name="_Toc10200"/>
      <w:bookmarkStart w:id="91" w:name="_Toc28201"/>
      <w:bookmarkStart w:id="92" w:name="_Toc17414"/>
      <w:bookmarkStart w:id="93" w:name="_Toc21536"/>
      <w:bookmarkStart w:id="94" w:name="_Toc884"/>
      <w:r>
        <w:rPr>
          <w:rFonts w:hint="default" w:ascii="Georgia" w:hAnsi="Georgia" w:cs="Georgia"/>
          <w:sz w:val="36"/>
          <w:szCs w:val="36"/>
        </w:rPr>
        <w:t>8. Evaluation Module</w:t>
      </w:r>
      <w:bookmarkEnd w:id="90"/>
      <w:bookmarkEnd w:id="91"/>
      <w:bookmarkEnd w:id="92"/>
      <w:bookmarkEnd w:id="93"/>
      <w:bookmarkEnd w:id="94"/>
    </w:p>
    <w:p w14:paraId="59DB3CC0">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This module measures system performance using:</w:t>
      </w:r>
    </w:p>
    <w:p w14:paraId="4E44B177">
      <w:pPr>
        <w:keepNext w:val="0"/>
        <w:keepLines w:val="0"/>
        <w:widowControl/>
        <w:numPr>
          <w:ilvl w:val="0"/>
          <w:numId w:val="9"/>
        </w:numPr>
        <w:suppressLineNumbers w:val="0"/>
        <w:spacing w:before="0" w:beforeAutospacing="1" w:after="0" w:afterAutospacing="1"/>
        <w:ind w:left="720" w:hanging="360"/>
        <w:rPr>
          <w:rFonts w:hint="default" w:ascii="Georgia" w:hAnsi="Georgia" w:cs="Georgia"/>
          <w:sz w:val="36"/>
          <w:szCs w:val="36"/>
        </w:rPr>
      </w:pPr>
      <w:r>
        <w:rPr>
          <w:rFonts w:hint="default" w:ascii="Georgia" w:hAnsi="Georgia" w:cs="Georgia"/>
          <w:sz w:val="36"/>
          <w:szCs w:val="36"/>
        </w:rPr>
        <w:t xml:space="preserve">Precision </w:t>
      </w:r>
    </w:p>
    <w:p w14:paraId="4D11566E">
      <w:pPr>
        <w:keepNext w:val="0"/>
        <w:keepLines w:val="0"/>
        <w:widowControl/>
        <w:numPr>
          <w:ilvl w:val="0"/>
          <w:numId w:val="9"/>
        </w:numPr>
        <w:suppressLineNumbers w:val="0"/>
        <w:spacing w:before="0" w:beforeAutospacing="1" w:after="0" w:afterAutospacing="1"/>
        <w:ind w:left="720" w:hanging="360"/>
        <w:rPr>
          <w:rFonts w:hint="default" w:ascii="Georgia" w:hAnsi="Georgia" w:cs="Georgia"/>
          <w:sz w:val="36"/>
          <w:szCs w:val="36"/>
        </w:rPr>
      </w:pPr>
      <w:r>
        <w:rPr>
          <w:rFonts w:hint="default" w:ascii="Georgia" w:hAnsi="Georgia" w:cs="Georgia"/>
          <w:sz w:val="36"/>
          <w:szCs w:val="36"/>
        </w:rPr>
        <w:t xml:space="preserve">Recall </w:t>
      </w:r>
    </w:p>
    <w:p w14:paraId="26845295">
      <w:pPr>
        <w:keepNext w:val="0"/>
        <w:keepLines w:val="0"/>
        <w:widowControl/>
        <w:numPr>
          <w:ilvl w:val="0"/>
          <w:numId w:val="9"/>
        </w:numPr>
        <w:suppressLineNumbers w:val="0"/>
        <w:spacing w:before="0" w:beforeAutospacing="1" w:after="0" w:afterAutospacing="1"/>
        <w:ind w:left="720" w:hanging="360"/>
        <w:rPr>
          <w:rFonts w:hint="default" w:ascii="Georgia" w:hAnsi="Georgia" w:cs="Georgia"/>
          <w:sz w:val="36"/>
          <w:szCs w:val="36"/>
        </w:rPr>
      </w:pPr>
      <w:r>
        <w:rPr>
          <w:rFonts w:hint="default" w:ascii="Georgia" w:hAnsi="Georgia" w:cs="Georgia"/>
          <w:sz w:val="36"/>
          <w:szCs w:val="36"/>
        </w:rPr>
        <w:t xml:space="preserve">Precision@K </w:t>
      </w:r>
    </w:p>
    <w:p w14:paraId="523D7853">
      <w:pPr>
        <w:pStyle w:val="3"/>
        <w:keepNext w:val="0"/>
        <w:keepLines w:val="0"/>
        <w:widowControl/>
        <w:suppressLineNumbers w:val="0"/>
        <w:rPr>
          <w:rFonts w:hint="default" w:ascii="Georgia" w:hAnsi="Georgia" w:cs="Georgia"/>
          <w:sz w:val="36"/>
          <w:szCs w:val="36"/>
        </w:rPr>
      </w:pPr>
      <w:bookmarkStart w:id="95" w:name="_Toc9793"/>
      <w:bookmarkStart w:id="96" w:name="_Toc11371"/>
      <w:bookmarkStart w:id="97" w:name="_Toc27143"/>
      <w:bookmarkStart w:id="98" w:name="_Toc21848"/>
    </w:p>
    <w:p w14:paraId="580A8977">
      <w:pPr>
        <w:rPr>
          <w:rFonts w:hint="default"/>
        </w:rPr>
      </w:pPr>
    </w:p>
    <w:p w14:paraId="50D1DE4E">
      <w:pPr>
        <w:pStyle w:val="3"/>
        <w:keepNext w:val="0"/>
        <w:keepLines w:val="0"/>
        <w:widowControl/>
        <w:suppressLineNumbers w:val="0"/>
        <w:rPr>
          <w:rFonts w:hint="default" w:ascii="Georgia" w:hAnsi="Georgia" w:cs="Georgia"/>
          <w:sz w:val="48"/>
          <w:szCs w:val="48"/>
        </w:rPr>
      </w:pPr>
      <w:bookmarkStart w:id="99" w:name="_Toc10833"/>
      <w:r>
        <w:rPr>
          <w:rFonts w:hint="default" w:ascii="Georgia" w:hAnsi="Georgia" w:cs="Georgia"/>
          <w:sz w:val="48"/>
          <w:szCs w:val="48"/>
        </w:rPr>
        <w:t>System Workflow</w:t>
      </w:r>
      <w:bookmarkEnd w:id="95"/>
      <w:bookmarkEnd w:id="96"/>
      <w:bookmarkEnd w:id="97"/>
      <w:bookmarkEnd w:id="98"/>
      <w:bookmarkEnd w:id="99"/>
    </w:p>
    <w:p w14:paraId="001CFA24">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The overall workflow of the system is as follows:</w:t>
      </w:r>
    </w:p>
    <w:p w14:paraId="044514EF">
      <w:pPr>
        <w:keepNext w:val="0"/>
        <w:keepLines w:val="0"/>
        <w:widowControl/>
        <w:numPr>
          <w:ilvl w:val="0"/>
          <w:numId w:val="10"/>
        </w:numPr>
        <w:suppressLineNumbers w:val="0"/>
        <w:spacing w:before="0" w:beforeAutospacing="1" w:after="0" w:afterAutospacing="1"/>
        <w:ind w:left="720" w:hanging="360"/>
        <w:rPr>
          <w:rFonts w:hint="default" w:ascii="Georgia" w:hAnsi="Georgia" w:cs="Georgia"/>
          <w:sz w:val="36"/>
          <w:szCs w:val="36"/>
        </w:rPr>
      </w:pPr>
      <w:r>
        <w:rPr>
          <w:rFonts w:hint="default" w:ascii="Georgia" w:hAnsi="Georgia" w:cs="Georgia"/>
          <w:sz w:val="36"/>
          <w:szCs w:val="36"/>
        </w:rPr>
        <w:t xml:space="preserve">User enters a query </w:t>
      </w:r>
    </w:p>
    <w:p w14:paraId="0EE920D8">
      <w:pPr>
        <w:keepNext w:val="0"/>
        <w:keepLines w:val="0"/>
        <w:widowControl/>
        <w:numPr>
          <w:ilvl w:val="0"/>
          <w:numId w:val="10"/>
        </w:numPr>
        <w:suppressLineNumbers w:val="0"/>
        <w:spacing w:before="0" w:beforeAutospacing="1" w:after="0" w:afterAutospacing="1"/>
        <w:ind w:left="720" w:hanging="360"/>
        <w:rPr>
          <w:rFonts w:hint="default" w:ascii="Georgia" w:hAnsi="Georgia" w:cs="Georgia"/>
          <w:sz w:val="36"/>
          <w:szCs w:val="36"/>
        </w:rPr>
      </w:pPr>
      <w:r>
        <w:rPr>
          <w:rFonts w:hint="default" w:ascii="Georgia" w:hAnsi="Georgia" w:cs="Georgia"/>
          <w:sz w:val="36"/>
          <w:szCs w:val="36"/>
        </w:rPr>
        <w:t xml:space="preserve">System detects query language </w:t>
      </w:r>
    </w:p>
    <w:p w14:paraId="5216A65D">
      <w:pPr>
        <w:keepNext w:val="0"/>
        <w:keepLines w:val="0"/>
        <w:widowControl/>
        <w:numPr>
          <w:ilvl w:val="0"/>
          <w:numId w:val="10"/>
        </w:numPr>
        <w:suppressLineNumbers w:val="0"/>
        <w:spacing w:before="0" w:beforeAutospacing="1" w:after="0" w:afterAutospacing="1"/>
        <w:ind w:left="720" w:hanging="360"/>
        <w:rPr>
          <w:rFonts w:hint="default" w:ascii="Georgia" w:hAnsi="Georgia" w:cs="Georgia"/>
          <w:sz w:val="36"/>
          <w:szCs w:val="36"/>
        </w:rPr>
      </w:pPr>
      <w:r>
        <w:rPr>
          <w:rFonts w:hint="default" w:ascii="Georgia" w:hAnsi="Georgia" w:cs="Georgia"/>
          <w:sz w:val="36"/>
          <w:szCs w:val="36"/>
        </w:rPr>
        <w:t xml:space="preserve">Query is preprocessed </w:t>
      </w:r>
    </w:p>
    <w:p w14:paraId="4A2FF91F">
      <w:pPr>
        <w:keepNext w:val="0"/>
        <w:keepLines w:val="0"/>
        <w:widowControl/>
        <w:numPr>
          <w:ilvl w:val="0"/>
          <w:numId w:val="10"/>
        </w:numPr>
        <w:suppressLineNumbers w:val="0"/>
        <w:spacing w:before="0" w:beforeAutospacing="1" w:after="0" w:afterAutospacing="1"/>
        <w:ind w:left="720" w:hanging="360"/>
        <w:rPr>
          <w:rFonts w:hint="default" w:ascii="Georgia" w:hAnsi="Georgia" w:cs="Georgia"/>
          <w:sz w:val="36"/>
          <w:szCs w:val="36"/>
        </w:rPr>
      </w:pPr>
      <w:r>
        <w:rPr>
          <w:rFonts w:hint="default" w:ascii="Georgia" w:hAnsi="Georgia" w:cs="Georgia"/>
          <w:sz w:val="36"/>
          <w:szCs w:val="36"/>
        </w:rPr>
        <w:t xml:space="preserve">Query terms are translated </w:t>
      </w:r>
    </w:p>
    <w:p w14:paraId="522C5BB1">
      <w:pPr>
        <w:keepNext w:val="0"/>
        <w:keepLines w:val="0"/>
        <w:widowControl/>
        <w:numPr>
          <w:ilvl w:val="0"/>
          <w:numId w:val="10"/>
        </w:numPr>
        <w:suppressLineNumbers w:val="0"/>
        <w:spacing w:before="0" w:beforeAutospacing="1" w:after="0" w:afterAutospacing="1"/>
        <w:ind w:left="720" w:hanging="360"/>
        <w:rPr>
          <w:rFonts w:hint="default" w:ascii="Georgia" w:hAnsi="Georgia" w:cs="Georgia"/>
          <w:sz w:val="36"/>
          <w:szCs w:val="36"/>
        </w:rPr>
      </w:pPr>
      <w:r>
        <w:rPr>
          <w:rFonts w:hint="default" w:ascii="Georgia" w:hAnsi="Georgia" w:cs="Georgia"/>
          <w:sz w:val="36"/>
          <w:szCs w:val="36"/>
        </w:rPr>
        <w:t xml:space="preserve">Search is performed on indexed documents </w:t>
      </w:r>
    </w:p>
    <w:p w14:paraId="0536DCE2">
      <w:pPr>
        <w:keepNext w:val="0"/>
        <w:keepLines w:val="0"/>
        <w:widowControl/>
        <w:numPr>
          <w:ilvl w:val="0"/>
          <w:numId w:val="10"/>
        </w:numPr>
        <w:suppressLineNumbers w:val="0"/>
        <w:spacing w:before="0" w:beforeAutospacing="1" w:after="0" w:afterAutospacing="1"/>
        <w:ind w:left="720" w:hanging="360"/>
        <w:rPr>
          <w:rFonts w:hint="default" w:ascii="Georgia" w:hAnsi="Georgia" w:cs="Georgia"/>
          <w:sz w:val="36"/>
          <w:szCs w:val="36"/>
        </w:rPr>
      </w:pPr>
      <w:r>
        <w:rPr>
          <w:rFonts w:hint="default" w:ascii="Georgia" w:hAnsi="Georgia" w:cs="Georgia"/>
          <w:sz w:val="36"/>
          <w:szCs w:val="36"/>
        </w:rPr>
        <w:t xml:space="preserve">Documents are ranked using TF-IDF or BM25 </w:t>
      </w:r>
    </w:p>
    <w:p w14:paraId="6C938A1C">
      <w:pPr>
        <w:keepNext w:val="0"/>
        <w:keepLines w:val="0"/>
        <w:widowControl/>
        <w:numPr>
          <w:ilvl w:val="0"/>
          <w:numId w:val="10"/>
        </w:numPr>
        <w:suppressLineNumbers w:val="0"/>
        <w:spacing w:before="0" w:beforeAutospacing="1" w:after="0" w:afterAutospacing="1"/>
        <w:ind w:left="720" w:hanging="360"/>
        <w:rPr>
          <w:rFonts w:hint="default" w:ascii="Georgia" w:hAnsi="Georgia" w:cs="Georgia"/>
          <w:sz w:val="36"/>
          <w:szCs w:val="36"/>
        </w:rPr>
      </w:pPr>
      <w:r>
        <w:rPr>
          <w:rFonts w:hint="default" w:ascii="Georgia" w:hAnsi="Georgia" w:cs="Georgia"/>
          <w:sz w:val="36"/>
          <w:szCs w:val="36"/>
        </w:rPr>
        <w:t xml:space="preserve">Ranked results are displayed to the user </w:t>
      </w:r>
    </w:p>
    <w:p w14:paraId="7D93B599">
      <w:pPr>
        <w:keepNext w:val="0"/>
        <w:keepLines w:val="0"/>
        <w:widowControl/>
        <w:numPr>
          <w:ilvl w:val="0"/>
          <w:numId w:val="10"/>
        </w:numPr>
        <w:suppressLineNumbers w:val="0"/>
        <w:spacing w:before="0" w:beforeAutospacing="1" w:after="0" w:afterAutospacing="1"/>
        <w:ind w:left="720" w:hanging="360"/>
        <w:rPr>
          <w:rFonts w:hint="default" w:ascii="Georgia" w:hAnsi="Georgia" w:cs="Georgia"/>
          <w:sz w:val="36"/>
          <w:szCs w:val="36"/>
        </w:rPr>
      </w:pPr>
      <w:r>
        <w:rPr>
          <w:rFonts w:hint="default" w:ascii="Georgia" w:hAnsi="Georgia" w:cs="Georgia"/>
          <w:sz w:val="36"/>
          <w:szCs w:val="36"/>
        </w:rPr>
        <w:t>System performance is evaluated using IR metrics</w:t>
      </w:r>
    </w:p>
    <w:p w14:paraId="12117346">
      <w:pPr>
        <w:pStyle w:val="2"/>
        <w:keepNext w:val="0"/>
        <w:keepLines w:val="0"/>
        <w:widowControl/>
        <w:suppressLineNumbers w:val="0"/>
        <w:rPr>
          <w:rFonts w:hint="default" w:ascii="Georgia" w:hAnsi="Georgia" w:cs="Georgia"/>
          <w:sz w:val="36"/>
          <w:szCs w:val="36"/>
        </w:rPr>
      </w:pPr>
      <w:bookmarkStart w:id="100" w:name="_Toc31696"/>
      <w:bookmarkStart w:id="101" w:name="_Toc12429"/>
      <w:bookmarkStart w:id="102" w:name="_Toc2986"/>
    </w:p>
    <w:p w14:paraId="1494402E">
      <w:pPr>
        <w:pStyle w:val="2"/>
        <w:keepNext w:val="0"/>
        <w:keepLines w:val="0"/>
        <w:widowControl/>
        <w:suppressLineNumbers w:val="0"/>
        <w:rPr>
          <w:rFonts w:hint="default" w:ascii="Georgia" w:hAnsi="Georgia" w:cs="Georgia"/>
          <w:sz w:val="36"/>
          <w:szCs w:val="36"/>
        </w:rPr>
      </w:pPr>
      <w:bookmarkStart w:id="103" w:name="_Toc707"/>
      <w:bookmarkStart w:id="104" w:name="_Toc4031"/>
      <w:r>
        <w:rPr>
          <w:rFonts w:hint="default" w:ascii="Georgia" w:hAnsi="Georgia" w:cs="Georgia"/>
          <w:sz w:val="36"/>
          <w:szCs w:val="36"/>
        </w:rPr>
        <w:t>Technologies Used</w:t>
      </w:r>
      <w:bookmarkEnd w:id="100"/>
      <w:bookmarkEnd w:id="101"/>
      <w:bookmarkEnd w:id="102"/>
      <w:bookmarkEnd w:id="103"/>
      <w:bookmarkEnd w:id="104"/>
    </w:p>
    <w:p w14:paraId="61FA7AE2">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The multilingual Information Retrieval system was developed using different technologies and tools to support document processing, indexing, searching, and ranking.</w:t>
      </w:r>
    </w:p>
    <w:p w14:paraId="58FC63B2">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Python was selected as the main programming language because it is simple, powerful, and widely used for Information Retrieval and Natural Language Processing applications.</w:t>
      </w:r>
    </w:p>
    <w:p w14:paraId="1427C2DF">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The Flask framework was used to build the web application and connect the backend processing with the user interface.</w:t>
      </w:r>
    </w:p>
    <w:p w14:paraId="0833E788">
      <w:pPr>
        <w:pStyle w:val="9"/>
        <w:keepNext w:val="0"/>
        <w:keepLines w:val="0"/>
        <w:widowControl/>
        <w:suppressLineNumbers w:val="0"/>
        <w:rPr>
          <w:rFonts w:hint="default" w:ascii="Georgia" w:hAnsi="Georgia" w:cs="Georgia"/>
          <w:sz w:val="36"/>
          <w:szCs w:val="36"/>
        </w:rPr>
      </w:pPr>
    </w:p>
    <w:p w14:paraId="41DB5B63">
      <w:pPr>
        <w:pStyle w:val="9"/>
        <w:keepNext w:val="0"/>
        <w:keepLines w:val="0"/>
        <w:widowControl/>
        <w:suppressLineNumbers w:val="0"/>
        <w:rPr>
          <w:rFonts w:hint="default" w:ascii="Georgia" w:hAnsi="Georgia" w:cs="Georgia"/>
          <w:sz w:val="36"/>
          <w:szCs w:val="36"/>
        </w:rPr>
      </w:pPr>
    </w:p>
    <w:p w14:paraId="6340A472">
      <w:pPr>
        <w:pStyle w:val="9"/>
        <w:keepNext w:val="0"/>
        <w:keepLines w:val="0"/>
        <w:widowControl/>
        <w:suppressLineNumbers w:val="0"/>
        <w:rPr>
          <w:rFonts w:hint="default" w:ascii="Georgia" w:hAnsi="Georgia" w:cs="Georgia"/>
          <w:sz w:val="36"/>
          <w:szCs w:val="36"/>
        </w:rPr>
      </w:pPr>
    </w:p>
    <w:p w14:paraId="4851B4F7">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Natural Language Toolkit (NLTK) was used for preprocessing tasks such as tokenization, stopword removal, normalization, and stemming.</w:t>
      </w:r>
    </w:p>
    <w:p w14:paraId="0E726281">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Scikit-learn was used to implement the TF-IDF algorithm for document ranking and text vectorization.</w:t>
      </w:r>
    </w:p>
    <w:p w14:paraId="1BE61E06">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The Rank-BM25 library was used to implement the BM25 ranking algorithm, which improves retrieval accuracy and ranking performance.</w:t>
      </w:r>
    </w:p>
    <w:p w14:paraId="425C3B79">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HTML, CSS, and JavaScript were used to design and develop the frontend user interface of the system.</w:t>
      </w:r>
    </w:p>
    <w:p w14:paraId="5A2C3747">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JSON files were used to store bilingual translation dictionaries and document data.</w:t>
      </w:r>
    </w:p>
    <w:p w14:paraId="03878678">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Visual Studio Code (VS Code) was used as the code editor during development and testing.</w:t>
      </w:r>
    </w:p>
    <w:p w14:paraId="1B937CFB">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GitHub was used for version control and project collaboration.</w:t>
      </w:r>
    </w:p>
    <w:p w14:paraId="1F85C34C">
      <w:pPr>
        <w:pStyle w:val="2"/>
        <w:keepNext w:val="0"/>
        <w:keepLines w:val="0"/>
        <w:widowControl/>
        <w:suppressLineNumbers w:val="0"/>
        <w:rPr>
          <w:rFonts w:hint="default" w:ascii="Georgia" w:hAnsi="Georgia" w:cs="Georgia"/>
          <w:sz w:val="48"/>
          <w:szCs w:val="48"/>
        </w:rPr>
      </w:pPr>
      <w:bookmarkStart w:id="105" w:name="_Toc15954"/>
      <w:bookmarkStart w:id="106" w:name="_Toc25919"/>
      <w:bookmarkStart w:id="107" w:name="_Toc22031"/>
      <w:bookmarkStart w:id="108" w:name="_Toc22634"/>
      <w:bookmarkStart w:id="109" w:name="_Toc17618"/>
      <w:r>
        <w:rPr>
          <w:rFonts w:hint="default" w:ascii="Georgia" w:hAnsi="Georgia" w:cs="Georgia"/>
          <w:sz w:val="48"/>
          <w:szCs w:val="48"/>
        </w:rPr>
        <w:t>Methodology</w:t>
      </w:r>
      <w:bookmarkEnd w:id="105"/>
      <w:bookmarkEnd w:id="106"/>
      <w:bookmarkEnd w:id="107"/>
      <w:bookmarkEnd w:id="108"/>
      <w:bookmarkEnd w:id="109"/>
    </w:p>
    <w:p w14:paraId="08EBBEA4">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The development of the multilingual Information Retrieval system followed several important steps to ensure effective cross-language document retrieval between English and Amharic.</w:t>
      </w:r>
    </w:p>
    <w:p w14:paraId="63F3E8B3">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First, bilingual documents were collected from different sources such as news articles, educational materials, and government publications. The collected dataset contained both English and Amharic documents.</w:t>
      </w:r>
    </w:p>
    <w:p w14:paraId="35074006">
      <w:pPr>
        <w:pStyle w:val="9"/>
        <w:keepNext w:val="0"/>
        <w:keepLines w:val="0"/>
        <w:widowControl/>
        <w:suppressLineNumbers w:val="0"/>
        <w:rPr>
          <w:rFonts w:hint="default" w:ascii="Georgia" w:hAnsi="Georgia" w:cs="Georgia"/>
          <w:sz w:val="36"/>
          <w:szCs w:val="36"/>
        </w:rPr>
      </w:pPr>
    </w:p>
    <w:p w14:paraId="52FB5CDC">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Next, text preprocessing was performed to prepare the documents for indexing and retrieval. This process included tokenization, stopword removal, normalization, and stemming. For Amharic text, basic normalization techniques were applied.</w:t>
      </w:r>
    </w:p>
    <w:p w14:paraId="1A8A4ADE">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After preprocessing, a language detection mechanism was implemented to identify whether the user query was written in English or Amharic. Unicode character checking was used for language identification.</w:t>
      </w:r>
    </w:p>
    <w:p w14:paraId="0EE0664A">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A translation module was then developed to support cross-language retrieval. The system translated query terms between English and Amharic using a bilingual dictionary-based approach.</w:t>
      </w:r>
    </w:p>
    <w:p w14:paraId="0E72F8CE">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The system then created an inverted index to store terms, document IDs, and term frequencies for efficient searching.</w:t>
      </w:r>
    </w:p>
    <w:p w14:paraId="53863ACF">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For document retrieval and ranking, TF-IDF and BM25 algorithms were implemented. These algorithms helped rank documents according to their relevance to the user query.</w:t>
      </w:r>
    </w:p>
    <w:p w14:paraId="4E76F92B">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A web-based user interface was developed using Flask to allow users to enter search queries and view ranked search results.</w:t>
      </w:r>
    </w:p>
    <w:p w14:paraId="4E31C073">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Finally, the system was evaluated using standard Information Retrieval evaluation metrics such as Precision, Recall, and Precision@K to measure retrieval effectiveness.</w:t>
      </w:r>
    </w:p>
    <w:p w14:paraId="0514036A">
      <w:pPr>
        <w:pStyle w:val="2"/>
        <w:keepNext w:val="0"/>
        <w:keepLines w:val="0"/>
        <w:widowControl/>
        <w:suppressLineNumbers w:val="0"/>
        <w:rPr>
          <w:rFonts w:hint="default" w:ascii="Georgia" w:hAnsi="Georgia" w:cs="Georgia"/>
          <w:sz w:val="36"/>
          <w:szCs w:val="36"/>
        </w:rPr>
      </w:pPr>
      <w:bookmarkStart w:id="110" w:name="_Toc17331"/>
      <w:bookmarkStart w:id="111" w:name="_Toc21049"/>
      <w:bookmarkStart w:id="112" w:name="_Toc14120"/>
      <w:bookmarkStart w:id="113" w:name="_Toc22481"/>
    </w:p>
    <w:p w14:paraId="536439C2">
      <w:pPr>
        <w:pStyle w:val="2"/>
        <w:keepNext w:val="0"/>
        <w:keepLines w:val="0"/>
        <w:widowControl/>
        <w:suppressLineNumbers w:val="0"/>
        <w:rPr>
          <w:rFonts w:hint="default" w:ascii="Georgia" w:hAnsi="Georgia" w:cs="Georgia"/>
          <w:sz w:val="48"/>
          <w:szCs w:val="48"/>
        </w:rPr>
      </w:pPr>
      <w:bookmarkStart w:id="114" w:name="_Toc23346"/>
      <w:r>
        <w:rPr>
          <w:rFonts w:hint="default" w:ascii="Georgia" w:hAnsi="Georgia" w:cs="Georgia"/>
          <w:sz w:val="48"/>
          <w:szCs w:val="48"/>
        </w:rPr>
        <w:t>System Implementation</w:t>
      </w:r>
      <w:bookmarkEnd w:id="110"/>
      <w:bookmarkEnd w:id="111"/>
      <w:bookmarkEnd w:id="112"/>
      <w:bookmarkEnd w:id="113"/>
      <w:bookmarkEnd w:id="114"/>
    </w:p>
    <w:p w14:paraId="4B5D86F4">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 xml:space="preserve">System implementation is the practical development phase of the multilingual Information Retrieval system. In this phase, all designed modules were developed and integrated into a working system. Python was used as the main programming language, while Flask was used to create the web-based user interface. NLTK was used for text preprocessing tasks such as tokenization, stopword removal, normalization, and stemming. A language detection module was implemented to identify English and Amharic queries. A dictionary-based translation module was developed to support cross-language retrieval. </w:t>
      </w:r>
    </w:p>
    <w:p w14:paraId="1CB64016">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An inverted index was created for efficient document searching, and TF-IDF together with BM25 algorithms were implemented to retrieve and rank relevant documents. Finally, the system was tested using multilingual queries to ensure accurate retrieval and ranking performance.</w:t>
      </w:r>
    </w:p>
    <w:p w14:paraId="1B3A6340">
      <w:pPr>
        <w:pStyle w:val="2"/>
        <w:keepNext w:val="0"/>
        <w:keepLines w:val="0"/>
        <w:widowControl/>
        <w:suppressLineNumbers w:val="0"/>
        <w:rPr>
          <w:rFonts w:hint="default" w:ascii="Georgia" w:hAnsi="Georgia" w:cs="Georgia"/>
          <w:sz w:val="36"/>
          <w:szCs w:val="36"/>
        </w:rPr>
      </w:pPr>
      <w:bookmarkStart w:id="115" w:name="_Toc20441"/>
      <w:bookmarkStart w:id="116" w:name="_Toc3279"/>
      <w:bookmarkStart w:id="117" w:name="_Toc21576"/>
      <w:bookmarkStart w:id="118" w:name="_Toc1271"/>
      <w:bookmarkStart w:id="119" w:name="_Toc1595"/>
      <w:r>
        <w:rPr>
          <w:rFonts w:hint="default" w:ascii="Georgia" w:hAnsi="Georgia" w:cs="Georgia"/>
          <w:sz w:val="36"/>
          <w:szCs w:val="36"/>
        </w:rPr>
        <w:t>Dataset Description</w:t>
      </w:r>
      <w:bookmarkEnd w:id="115"/>
      <w:bookmarkEnd w:id="116"/>
      <w:bookmarkEnd w:id="117"/>
      <w:bookmarkEnd w:id="118"/>
      <w:bookmarkEnd w:id="119"/>
    </w:p>
    <w:p w14:paraId="3F4FB361">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The dataset used in this project contains multilingual documents written in both English and Amharic languages. The documents were collected from different sources such as news articles, educational materials, and government publications. The dataset includes documents related to education, health, technology, agriculture, and politics.</w:t>
      </w:r>
    </w:p>
    <w:p w14:paraId="21F53377">
      <w:pPr>
        <w:pStyle w:val="9"/>
        <w:keepNext w:val="0"/>
        <w:keepLines w:val="0"/>
        <w:widowControl/>
        <w:suppressLineNumbers w:val="0"/>
        <w:rPr>
          <w:rFonts w:hint="default" w:ascii="Georgia" w:hAnsi="Georgia" w:cs="Georgia"/>
          <w:sz w:val="36"/>
          <w:szCs w:val="36"/>
        </w:rPr>
      </w:pPr>
    </w:p>
    <w:p w14:paraId="3DE54933">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 xml:space="preserve"> These documents were stored in text format and used for preprocessing, indexing, retrieval, and evaluation purposes. The bilingual dataset helped the system perform cross-language retrieval between English and Amharic documents effectively.</w:t>
      </w:r>
    </w:p>
    <w:p w14:paraId="68392792">
      <w:pPr>
        <w:pStyle w:val="2"/>
        <w:keepNext w:val="0"/>
        <w:keepLines w:val="0"/>
        <w:widowControl/>
        <w:suppressLineNumbers w:val="0"/>
        <w:rPr>
          <w:rFonts w:hint="default" w:ascii="Georgia" w:hAnsi="Georgia" w:cs="Georgia"/>
          <w:sz w:val="48"/>
          <w:szCs w:val="48"/>
        </w:rPr>
      </w:pPr>
      <w:bookmarkStart w:id="120" w:name="_Toc25447"/>
      <w:bookmarkStart w:id="121" w:name="_Toc6156"/>
      <w:bookmarkStart w:id="122" w:name="_Toc19446"/>
      <w:bookmarkStart w:id="123" w:name="_Toc24961"/>
      <w:bookmarkStart w:id="124" w:name="_Toc19919"/>
      <w:r>
        <w:rPr>
          <w:rFonts w:hint="default" w:ascii="Georgia" w:hAnsi="Georgia" w:cs="Georgia"/>
          <w:sz w:val="48"/>
          <w:szCs w:val="48"/>
        </w:rPr>
        <w:t>Text Preprocessing</w:t>
      </w:r>
      <w:bookmarkEnd w:id="120"/>
      <w:bookmarkEnd w:id="121"/>
      <w:bookmarkEnd w:id="122"/>
      <w:bookmarkEnd w:id="123"/>
      <w:bookmarkEnd w:id="124"/>
    </w:p>
    <w:p w14:paraId="327A0C02">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Text preprocessing was performed to clean and prepare the documents before indexing and retrieval. The preprocessing process included tokenization, stopword removal, normalization, and stemming. Tokenization divided text into individual words or terms, while stopword removal eliminated common words such as “the,” “is,” and “and.” Normalization converted text into a standard format to improve consistency. Stemming reduced words to their root forms to improve matching accuracy.</w:t>
      </w:r>
    </w:p>
    <w:p w14:paraId="0AB7319D">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 xml:space="preserve"> For Amharic text, basic normalization techniques were applied to handle character variations and improve multilingual retrieval performance.</w:t>
      </w:r>
    </w:p>
    <w:p w14:paraId="28524FA7">
      <w:pPr>
        <w:pStyle w:val="2"/>
        <w:keepNext w:val="0"/>
        <w:keepLines w:val="0"/>
        <w:widowControl/>
        <w:suppressLineNumbers w:val="0"/>
        <w:rPr>
          <w:rFonts w:hint="default" w:ascii="Georgia" w:hAnsi="Georgia" w:cs="Georgia"/>
          <w:sz w:val="48"/>
          <w:szCs w:val="48"/>
        </w:rPr>
      </w:pPr>
      <w:bookmarkStart w:id="125" w:name="_Toc1522"/>
      <w:bookmarkStart w:id="126" w:name="_Toc30187"/>
      <w:bookmarkStart w:id="127" w:name="_Toc7834"/>
      <w:bookmarkStart w:id="128" w:name="_Toc31497"/>
      <w:bookmarkStart w:id="129" w:name="_Toc9081"/>
      <w:r>
        <w:rPr>
          <w:rFonts w:hint="default" w:ascii="Georgia" w:hAnsi="Georgia" w:cs="Georgia"/>
          <w:sz w:val="48"/>
          <w:szCs w:val="48"/>
        </w:rPr>
        <w:t>Language Detection</w:t>
      </w:r>
      <w:bookmarkEnd w:id="125"/>
      <w:bookmarkEnd w:id="126"/>
      <w:bookmarkEnd w:id="127"/>
      <w:bookmarkEnd w:id="128"/>
      <w:bookmarkEnd w:id="129"/>
    </w:p>
    <w:p w14:paraId="4DD86E2B">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 xml:space="preserve">The language detection module was developed to automatically identify whether a user query is written in English or Amharic. The system uses Unicode character ranges to distinguish between the two languages. </w:t>
      </w:r>
    </w:p>
    <w:p w14:paraId="0FEB1157">
      <w:pPr>
        <w:pStyle w:val="9"/>
        <w:keepNext w:val="0"/>
        <w:keepLines w:val="0"/>
        <w:widowControl/>
        <w:suppressLineNumbers w:val="0"/>
        <w:rPr>
          <w:rFonts w:hint="default" w:ascii="Georgia" w:hAnsi="Georgia" w:cs="Georgia"/>
          <w:sz w:val="36"/>
          <w:szCs w:val="36"/>
        </w:rPr>
      </w:pPr>
    </w:p>
    <w:p w14:paraId="1D555ED3">
      <w:pPr>
        <w:pStyle w:val="9"/>
        <w:keepNext w:val="0"/>
        <w:keepLines w:val="0"/>
        <w:widowControl/>
        <w:suppressLineNumbers w:val="0"/>
        <w:rPr>
          <w:rFonts w:hint="default" w:ascii="Georgia" w:hAnsi="Georgia" w:cs="Georgia"/>
          <w:sz w:val="36"/>
          <w:szCs w:val="36"/>
        </w:rPr>
      </w:pPr>
    </w:p>
    <w:p w14:paraId="76DDB823">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Queries containing Latin alphabet characters are identified as English, while queries containing Ethiopic characters are identified as Amharic. This process helps the system apply the correct preprocessing and translation methods before retrieval.</w:t>
      </w:r>
    </w:p>
    <w:p w14:paraId="0C3FE415">
      <w:pPr>
        <w:pStyle w:val="2"/>
        <w:keepNext w:val="0"/>
        <w:keepLines w:val="0"/>
        <w:widowControl/>
        <w:suppressLineNumbers w:val="0"/>
        <w:rPr>
          <w:rFonts w:hint="default" w:ascii="Georgia" w:hAnsi="Georgia" w:cs="Georgia"/>
          <w:sz w:val="48"/>
          <w:szCs w:val="48"/>
        </w:rPr>
      </w:pPr>
      <w:bookmarkStart w:id="130" w:name="_Toc4329"/>
      <w:bookmarkStart w:id="131" w:name="_Toc2648"/>
      <w:bookmarkStart w:id="132" w:name="_Toc3030"/>
      <w:bookmarkStart w:id="133" w:name="_Toc12425"/>
      <w:bookmarkStart w:id="134" w:name="_Toc18944"/>
      <w:r>
        <w:rPr>
          <w:rFonts w:hint="default" w:ascii="Georgia" w:hAnsi="Georgia" w:cs="Georgia"/>
          <w:sz w:val="48"/>
          <w:szCs w:val="48"/>
        </w:rPr>
        <w:t>Translation Module</w:t>
      </w:r>
      <w:bookmarkEnd w:id="130"/>
      <w:bookmarkEnd w:id="131"/>
      <w:bookmarkEnd w:id="132"/>
      <w:bookmarkEnd w:id="133"/>
      <w:bookmarkEnd w:id="134"/>
    </w:p>
    <w:p w14:paraId="16BE7712">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The translation module was developed to support cross-language retrieval between English and Amharic documents. A bilingual dictionary-based approach was used to translate query terms from one language into another. After detecting the query language, the system translates important keywords before searching the indexed documents. This process helps users retrieve relevant documents written in a different language from the query.</w:t>
      </w:r>
      <w:bookmarkStart w:id="135" w:name="_Toc6136"/>
      <w:bookmarkStart w:id="136" w:name="_Toc28401"/>
      <w:bookmarkStart w:id="137" w:name="_Toc26050"/>
      <w:bookmarkStart w:id="138" w:name="_Toc687"/>
    </w:p>
    <w:p w14:paraId="48F12E76">
      <w:pPr>
        <w:pStyle w:val="2"/>
        <w:keepNext w:val="0"/>
        <w:keepLines w:val="0"/>
        <w:widowControl/>
        <w:suppressLineNumbers w:val="0"/>
        <w:rPr>
          <w:rFonts w:hint="default" w:ascii="Georgia" w:hAnsi="Georgia" w:cs="Georgia"/>
          <w:sz w:val="48"/>
          <w:szCs w:val="48"/>
        </w:rPr>
      </w:pPr>
      <w:bookmarkStart w:id="139" w:name="_Toc6602"/>
      <w:r>
        <w:rPr>
          <w:rFonts w:hint="default" w:ascii="Georgia" w:hAnsi="Georgia" w:cs="Georgia"/>
          <w:sz w:val="48"/>
          <w:szCs w:val="48"/>
        </w:rPr>
        <w:t>Indexing</w:t>
      </w:r>
      <w:bookmarkEnd w:id="135"/>
      <w:bookmarkEnd w:id="136"/>
      <w:bookmarkEnd w:id="137"/>
      <w:bookmarkEnd w:id="138"/>
      <w:bookmarkEnd w:id="139"/>
    </w:p>
    <w:p w14:paraId="42884EDB">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The indexing module was implemented to organize documents for fast and efficient searching. An inverted index was created to store terms, document IDs, and term frequencies. During indexing, the system processes each document and maps words to the documents in which they appear. This improves retrieval speed and reduces search time during query processing.</w:t>
      </w:r>
    </w:p>
    <w:p w14:paraId="034DDD29">
      <w:pPr>
        <w:pStyle w:val="2"/>
        <w:keepNext w:val="0"/>
        <w:keepLines w:val="0"/>
        <w:widowControl/>
        <w:suppressLineNumbers w:val="0"/>
        <w:rPr>
          <w:rFonts w:hint="default" w:ascii="Georgia" w:hAnsi="Georgia" w:cs="Georgia"/>
          <w:sz w:val="36"/>
          <w:szCs w:val="36"/>
        </w:rPr>
      </w:pPr>
      <w:bookmarkStart w:id="140" w:name="_Toc19399"/>
      <w:bookmarkStart w:id="141" w:name="_Toc10094"/>
      <w:bookmarkStart w:id="142" w:name="_Toc24267"/>
      <w:bookmarkStart w:id="143" w:name="_Toc23203"/>
    </w:p>
    <w:p w14:paraId="1A86B4E7">
      <w:pPr>
        <w:pStyle w:val="2"/>
        <w:keepNext w:val="0"/>
        <w:keepLines w:val="0"/>
        <w:widowControl/>
        <w:suppressLineNumbers w:val="0"/>
        <w:rPr>
          <w:rFonts w:hint="default" w:ascii="Georgia" w:hAnsi="Georgia" w:cs="Georgia"/>
          <w:sz w:val="36"/>
          <w:szCs w:val="36"/>
        </w:rPr>
      </w:pPr>
    </w:p>
    <w:p w14:paraId="07E6033F">
      <w:pPr>
        <w:pStyle w:val="2"/>
        <w:keepNext w:val="0"/>
        <w:keepLines w:val="0"/>
        <w:widowControl/>
        <w:suppressLineNumbers w:val="0"/>
        <w:rPr>
          <w:rFonts w:hint="default" w:ascii="Georgia" w:hAnsi="Georgia" w:cs="Georgia"/>
          <w:sz w:val="36"/>
          <w:szCs w:val="36"/>
        </w:rPr>
      </w:pPr>
    </w:p>
    <w:p w14:paraId="5AE81682">
      <w:pPr>
        <w:pStyle w:val="2"/>
        <w:keepNext w:val="0"/>
        <w:keepLines w:val="0"/>
        <w:widowControl/>
        <w:suppressLineNumbers w:val="0"/>
        <w:rPr>
          <w:rFonts w:hint="default" w:ascii="Georgia" w:hAnsi="Georgia" w:cs="Georgia"/>
          <w:sz w:val="48"/>
          <w:szCs w:val="48"/>
        </w:rPr>
      </w:pPr>
      <w:bookmarkStart w:id="144" w:name="_Toc29311"/>
      <w:r>
        <w:rPr>
          <w:rFonts w:hint="default" w:ascii="Georgia" w:hAnsi="Georgia" w:cs="Georgia"/>
          <w:sz w:val="48"/>
          <w:szCs w:val="48"/>
        </w:rPr>
        <w:t>Retrieval and Ranking</w:t>
      </w:r>
      <w:bookmarkEnd w:id="140"/>
      <w:bookmarkEnd w:id="141"/>
      <w:bookmarkEnd w:id="142"/>
      <w:bookmarkEnd w:id="143"/>
      <w:bookmarkEnd w:id="144"/>
    </w:p>
    <w:p w14:paraId="048E0BB2">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The retrieval and ranking module was responsible for searching and ranking documents according to their relevance to the user query. The system implemented TF-IDF and BM25 algorithms for document ranking. TF-IDF measures the importance of terms in documents, while BM25 improves ranking quality using probabilistic scoring. The retrieved documents were sorted from most relevant to least relevant before being displayed to the user.</w:t>
      </w:r>
    </w:p>
    <w:p w14:paraId="0A7D8391">
      <w:pPr>
        <w:pStyle w:val="2"/>
        <w:keepNext w:val="0"/>
        <w:keepLines w:val="0"/>
        <w:widowControl/>
        <w:suppressLineNumbers w:val="0"/>
        <w:rPr>
          <w:rFonts w:hint="default" w:ascii="Georgia" w:hAnsi="Georgia" w:cs="Georgia"/>
          <w:sz w:val="48"/>
          <w:szCs w:val="48"/>
        </w:rPr>
      </w:pPr>
      <w:bookmarkStart w:id="145" w:name="_Toc27798"/>
      <w:bookmarkStart w:id="146" w:name="_Toc12683"/>
      <w:bookmarkStart w:id="147" w:name="_Toc2349"/>
      <w:bookmarkStart w:id="148" w:name="_Toc25557"/>
      <w:bookmarkStart w:id="149" w:name="_Toc6550"/>
      <w:r>
        <w:rPr>
          <w:rFonts w:hint="default" w:ascii="Georgia" w:hAnsi="Georgia" w:cs="Georgia"/>
          <w:sz w:val="48"/>
          <w:szCs w:val="48"/>
        </w:rPr>
        <w:t>Cross-Language Retrieval</w:t>
      </w:r>
      <w:bookmarkEnd w:id="145"/>
      <w:bookmarkEnd w:id="146"/>
      <w:bookmarkEnd w:id="147"/>
      <w:bookmarkEnd w:id="148"/>
      <w:bookmarkEnd w:id="149"/>
    </w:p>
    <w:p w14:paraId="668DB7F1">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 xml:space="preserve">The system supports cross-language retrieval by allowing users to search in one language and retrieve documents written in another language. When a query is entered, the system detects the language, translates the query terms, searches indexed documents, and retrieves relevant multilingual results. </w:t>
      </w:r>
    </w:p>
    <w:p w14:paraId="10821529">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For example, an English query such as “education” can retrieve Amharic documents related to “ትምህርት.”</w:t>
      </w:r>
    </w:p>
    <w:p w14:paraId="3F9D4CC3">
      <w:pPr>
        <w:pStyle w:val="2"/>
        <w:keepNext w:val="0"/>
        <w:keepLines w:val="0"/>
        <w:widowControl/>
        <w:suppressLineNumbers w:val="0"/>
        <w:rPr>
          <w:rFonts w:hint="default" w:ascii="Georgia" w:hAnsi="Georgia" w:cs="Georgia"/>
          <w:sz w:val="48"/>
          <w:szCs w:val="48"/>
        </w:rPr>
      </w:pPr>
      <w:bookmarkStart w:id="150" w:name="_Toc22826"/>
      <w:bookmarkStart w:id="151" w:name="_Toc20452"/>
      <w:bookmarkStart w:id="152" w:name="_Toc3028"/>
      <w:bookmarkStart w:id="153" w:name="_Toc3175"/>
      <w:bookmarkStart w:id="154" w:name="_Toc13408"/>
      <w:r>
        <w:rPr>
          <w:rFonts w:hint="default" w:ascii="Georgia" w:hAnsi="Georgia" w:cs="Georgia"/>
          <w:sz w:val="48"/>
          <w:szCs w:val="48"/>
        </w:rPr>
        <w:t>User Interface</w:t>
      </w:r>
      <w:bookmarkEnd w:id="150"/>
      <w:bookmarkEnd w:id="151"/>
      <w:bookmarkEnd w:id="152"/>
      <w:bookmarkEnd w:id="153"/>
      <w:bookmarkEnd w:id="154"/>
    </w:p>
    <w:p w14:paraId="386482CB">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A web-based user interface was developed using Flask, HTML, and CSS. The interface provides a search box where users can enter English or Amharic queries. The results page displays ranked documents together with relevance information.</w:t>
      </w:r>
    </w:p>
    <w:p w14:paraId="2FE03FF8">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 xml:space="preserve"> The interface was designed to be simple, user-friendly, and easy to navigate.</w:t>
      </w:r>
    </w:p>
    <w:p w14:paraId="25D1AE2D">
      <w:pPr>
        <w:pStyle w:val="2"/>
        <w:keepNext w:val="0"/>
        <w:keepLines w:val="0"/>
        <w:widowControl/>
        <w:suppressLineNumbers w:val="0"/>
        <w:rPr>
          <w:rFonts w:hint="default" w:ascii="Georgia" w:hAnsi="Georgia" w:cs="Georgia"/>
          <w:sz w:val="48"/>
          <w:szCs w:val="48"/>
        </w:rPr>
      </w:pPr>
      <w:bookmarkStart w:id="155" w:name="_Toc9590"/>
      <w:bookmarkStart w:id="156" w:name="_Toc11548"/>
      <w:bookmarkStart w:id="157" w:name="_Toc1195"/>
      <w:bookmarkStart w:id="158" w:name="_Toc5226"/>
      <w:bookmarkStart w:id="159" w:name="_Toc2240"/>
      <w:r>
        <w:rPr>
          <w:rFonts w:hint="default" w:ascii="Georgia" w:hAnsi="Georgia" w:cs="Georgia"/>
          <w:sz w:val="48"/>
          <w:szCs w:val="48"/>
        </w:rPr>
        <w:t>Evaluation and Results</w:t>
      </w:r>
      <w:bookmarkEnd w:id="155"/>
      <w:bookmarkEnd w:id="156"/>
      <w:bookmarkEnd w:id="157"/>
      <w:bookmarkEnd w:id="158"/>
      <w:bookmarkEnd w:id="159"/>
    </w:p>
    <w:p w14:paraId="0580A310">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The system was evaluated using standard Information Retrieval evaluation metrics including Precision, Recall, and Precision@K. Several English and Amharic test queries were used to measure retrieval performance. The evaluation results showed that the system successfully retrieved relevant multilingual documents, while BM25 produced better ranking performance compared to TF-IDF.</w:t>
      </w:r>
    </w:p>
    <w:p w14:paraId="51B7E7BA">
      <w:pPr>
        <w:pStyle w:val="2"/>
        <w:keepNext w:val="0"/>
        <w:keepLines w:val="0"/>
        <w:widowControl/>
        <w:suppressLineNumbers w:val="0"/>
        <w:rPr>
          <w:rFonts w:hint="default" w:ascii="Georgia" w:hAnsi="Georgia" w:cs="Georgia"/>
          <w:sz w:val="48"/>
          <w:szCs w:val="48"/>
        </w:rPr>
      </w:pPr>
      <w:bookmarkStart w:id="160" w:name="_Toc8544"/>
      <w:bookmarkStart w:id="161" w:name="_Toc29761"/>
      <w:bookmarkStart w:id="162" w:name="_Toc17712"/>
      <w:bookmarkStart w:id="163" w:name="_Toc26126"/>
      <w:bookmarkStart w:id="164" w:name="_Toc24212"/>
      <w:r>
        <w:rPr>
          <w:rFonts w:hint="default" w:ascii="Georgia" w:hAnsi="Georgia" w:cs="Georgia"/>
          <w:sz w:val="48"/>
          <w:szCs w:val="48"/>
        </w:rPr>
        <w:t>Challenges Encountered</w:t>
      </w:r>
      <w:bookmarkEnd w:id="160"/>
      <w:bookmarkEnd w:id="161"/>
      <w:bookmarkEnd w:id="162"/>
      <w:bookmarkEnd w:id="163"/>
      <w:bookmarkEnd w:id="164"/>
    </w:p>
    <w:p w14:paraId="106E0F49">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Several challenges were faced during the development of the system. Limited Amharic Natural Language Processing resources made preprocessing and translation difficult. Translation ambiguity affected retrieval accuracy in some cases.</w:t>
      </w:r>
    </w:p>
    <w:p w14:paraId="78A7378D">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 xml:space="preserve"> Unicode handling issues also created challenges during Amharic text processing. In addition, the small bilingual dataset limited the overall retrieval performance.</w:t>
      </w:r>
    </w:p>
    <w:p w14:paraId="1FBC4EA2">
      <w:pPr>
        <w:pStyle w:val="9"/>
        <w:keepNext w:val="0"/>
        <w:keepLines w:val="0"/>
        <w:widowControl/>
        <w:suppressLineNumbers w:val="0"/>
        <w:rPr>
          <w:rFonts w:hint="default" w:ascii="Georgia" w:hAnsi="Georgia" w:cs="Georgia"/>
          <w:sz w:val="36"/>
          <w:szCs w:val="36"/>
        </w:rPr>
      </w:pPr>
    </w:p>
    <w:p w14:paraId="5814EEAF">
      <w:pPr>
        <w:pStyle w:val="9"/>
        <w:keepNext w:val="0"/>
        <w:keepLines w:val="0"/>
        <w:widowControl/>
        <w:suppressLineNumbers w:val="0"/>
        <w:rPr>
          <w:rFonts w:hint="default" w:ascii="Georgia" w:hAnsi="Georgia" w:cs="Georgia"/>
          <w:sz w:val="36"/>
          <w:szCs w:val="36"/>
        </w:rPr>
      </w:pPr>
    </w:p>
    <w:p w14:paraId="6B0F33C7">
      <w:pPr>
        <w:pStyle w:val="2"/>
        <w:keepNext w:val="0"/>
        <w:keepLines w:val="0"/>
        <w:widowControl/>
        <w:suppressLineNumbers w:val="0"/>
        <w:rPr>
          <w:rFonts w:hint="default" w:ascii="Georgia" w:hAnsi="Georgia" w:cs="Georgia"/>
          <w:sz w:val="36"/>
          <w:szCs w:val="36"/>
        </w:rPr>
      </w:pPr>
      <w:bookmarkStart w:id="165" w:name="_Toc4216"/>
      <w:bookmarkStart w:id="166" w:name="_Toc28559"/>
      <w:bookmarkStart w:id="167" w:name="_Toc22986"/>
      <w:bookmarkStart w:id="168" w:name="_Toc14898"/>
    </w:p>
    <w:p w14:paraId="335BF389">
      <w:pPr>
        <w:pStyle w:val="2"/>
        <w:keepNext w:val="0"/>
        <w:keepLines w:val="0"/>
        <w:widowControl/>
        <w:suppressLineNumbers w:val="0"/>
        <w:rPr>
          <w:rFonts w:hint="default" w:ascii="Georgia" w:hAnsi="Georgia" w:cs="Georgia"/>
          <w:sz w:val="36"/>
          <w:szCs w:val="36"/>
        </w:rPr>
      </w:pPr>
    </w:p>
    <w:p w14:paraId="63C1EC42">
      <w:pPr>
        <w:rPr>
          <w:rFonts w:hint="default" w:ascii="Georgia" w:hAnsi="Georgia" w:cs="Georgia"/>
          <w:sz w:val="36"/>
          <w:szCs w:val="36"/>
        </w:rPr>
      </w:pPr>
    </w:p>
    <w:p w14:paraId="3A2FF8B3">
      <w:pPr>
        <w:rPr>
          <w:rFonts w:hint="default" w:ascii="Georgia" w:hAnsi="Georgia" w:cs="Georgia"/>
          <w:sz w:val="36"/>
          <w:szCs w:val="36"/>
        </w:rPr>
      </w:pPr>
    </w:p>
    <w:p w14:paraId="7CD7071B">
      <w:pPr>
        <w:rPr>
          <w:rFonts w:hint="default" w:ascii="Georgia" w:hAnsi="Georgia" w:cs="Georgia"/>
          <w:sz w:val="36"/>
          <w:szCs w:val="36"/>
        </w:rPr>
      </w:pPr>
    </w:p>
    <w:p w14:paraId="151556CA">
      <w:pPr>
        <w:pStyle w:val="2"/>
        <w:keepNext w:val="0"/>
        <w:keepLines w:val="0"/>
        <w:widowControl/>
        <w:suppressLineNumbers w:val="0"/>
        <w:rPr>
          <w:rFonts w:hint="default" w:ascii="Georgia" w:hAnsi="Georgia" w:cs="Georgia"/>
          <w:sz w:val="48"/>
          <w:szCs w:val="48"/>
        </w:rPr>
      </w:pPr>
      <w:bookmarkStart w:id="169" w:name="_Toc24747"/>
      <w:r>
        <w:rPr>
          <w:rFonts w:hint="default" w:ascii="Georgia" w:hAnsi="Georgia" w:cs="Georgia"/>
          <w:sz w:val="48"/>
          <w:szCs w:val="48"/>
        </w:rPr>
        <w:t>Conclusion</w:t>
      </w:r>
      <w:bookmarkEnd w:id="165"/>
      <w:bookmarkEnd w:id="166"/>
      <w:bookmarkEnd w:id="167"/>
      <w:bookmarkEnd w:id="168"/>
      <w:bookmarkEnd w:id="169"/>
    </w:p>
    <w:p w14:paraId="7E593171">
      <w:pPr>
        <w:pStyle w:val="9"/>
        <w:keepNext w:val="0"/>
        <w:keepLines w:val="0"/>
        <w:widowControl/>
        <w:suppressLineNumbers w:val="0"/>
        <w:rPr>
          <w:rFonts w:hint="default" w:ascii="Georgia" w:hAnsi="Georgia" w:cs="Georgia"/>
          <w:sz w:val="36"/>
          <w:szCs w:val="36"/>
        </w:rPr>
      </w:pPr>
      <w:bookmarkStart w:id="170" w:name="_Toc19188"/>
      <w:r>
        <w:rPr>
          <w:rFonts w:hint="default" w:ascii="Georgia" w:hAnsi="Georgia" w:cs="Georgia"/>
          <w:sz w:val="36"/>
          <w:szCs w:val="36"/>
        </w:rPr>
        <w:t>This project successfully designed and implemented a multilingual Information Retrieval (IR) system that supports cross-language document retrieval between English and Amharic languages. The system was developed to solve the problem of language barriers in traditional Information Retrieval systems, where users are often unable to retrieve relevant documents written in another language.</w:t>
      </w:r>
    </w:p>
    <w:p w14:paraId="418DD09C">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The developed system includes important IR components such as data collection, text preprocessing, language detection, translation, indexing, retrieval, and ranking. Text preprocessing techniques including tokenization, stopword removal, normalization, and stemming were applied to improve document processing and retrieval accuracy. A language detection module was implemented to automatically identify whether the query was written in English or Amharic.</w:t>
      </w:r>
    </w:p>
    <w:p w14:paraId="43F0D650">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To support multilingual retrieval, a dictionary-based translation module was developed to translate query terms between English and Amharic. An inverted index was created to improve searching efficiency, while TF-IDF and BM25 algorithms were implemented to rank documents according to their relevance. Among the implemented ranking techniques, BM25 produced better retrieval performance and ranking quality.</w:t>
      </w:r>
    </w:p>
    <w:p w14:paraId="2EB7C3CB">
      <w:pPr>
        <w:pStyle w:val="9"/>
        <w:keepNext w:val="0"/>
        <w:keepLines w:val="0"/>
        <w:widowControl/>
        <w:suppressLineNumbers w:val="0"/>
        <w:rPr>
          <w:rFonts w:hint="default" w:ascii="Georgia" w:hAnsi="Georgia" w:cs="Georgia"/>
          <w:sz w:val="36"/>
          <w:szCs w:val="36"/>
        </w:rPr>
      </w:pPr>
    </w:p>
    <w:p w14:paraId="339DB3C0">
      <w:pPr>
        <w:pStyle w:val="9"/>
        <w:keepNext w:val="0"/>
        <w:keepLines w:val="0"/>
        <w:widowControl/>
        <w:suppressLineNumbers w:val="0"/>
        <w:rPr>
          <w:rFonts w:hint="default" w:ascii="Georgia" w:hAnsi="Georgia" w:cs="Georgia"/>
          <w:sz w:val="36"/>
          <w:szCs w:val="36"/>
        </w:rPr>
      </w:pPr>
    </w:p>
    <w:p w14:paraId="5A4E7F02">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The system also provided a simple and user-friendly web interface that allows users to enter queries and view ranked multilingual search results easily. Evaluation of the system using Precision, Recall, and Precision@K metrics showed that the system successfully retrieved relevant multilingual documents and achieved acceptable retrieval accuracy.</w:t>
      </w:r>
    </w:p>
    <w:p w14:paraId="1CBF952F">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Overall, the project demonstrates the practical application of Information Retrieval and Natural Language Processing techniques in multilingual environments. It also shows how cross-language retrieval systems can improve information accessibility for users who speak different languages, especially in multilingual countries such as Ethiopia.</w:t>
      </w:r>
    </w:p>
    <w:p w14:paraId="25C65BB7">
      <w:pPr>
        <w:pStyle w:val="2"/>
        <w:keepNext w:val="0"/>
        <w:keepLines w:val="0"/>
        <w:widowControl/>
        <w:suppressLineNumbers w:val="0"/>
        <w:rPr>
          <w:rFonts w:hint="default" w:ascii="Georgia" w:hAnsi="Georgia" w:cs="Georgia"/>
          <w:sz w:val="48"/>
          <w:szCs w:val="48"/>
        </w:rPr>
      </w:pPr>
      <w:bookmarkStart w:id="171" w:name="_Toc1028"/>
      <w:bookmarkStart w:id="172" w:name="_Toc5009"/>
      <w:bookmarkStart w:id="173" w:name="_Toc20583"/>
      <w:bookmarkStart w:id="174" w:name="_Toc6750"/>
      <w:r>
        <w:rPr>
          <w:rFonts w:hint="default" w:ascii="Georgia" w:hAnsi="Georgia" w:cs="Georgia"/>
          <w:sz w:val="48"/>
          <w:szCs w:val="48"/>
        </w:rPr>
        <w:t>Future Improvements</w:t>
      </w:r>
      <w:bookmarkEnd w:id="170"/>
      <w:bookmarkEnd w:id="171"/>
      <w:bookmarkEnd w:id="172"/>
      <w:bookmarkEnd w:id="173"/>
      <w:bookmarkEnd w:id="174"/>
    </w:p>
    <w:p w14:paraId="494F6481">
      <w:pPr>
        <w:pStyle w:val="9"/>
        <w:keepNext w:val="0"/>
        <w:keepLines w:val="0"/>
        <w:widowControl/>
        <w:suppressLineNumbers w:val="0"/>
        <w:rPr>
          <w:rFonts w:hint="default" w:ascii="Georgia" w:hAnsi="Georgia" w:cs="Georgia"/>
          <w:sz w:val="36"/>
          <w:szCs w:val="36"/>
        </w:rPr>
      </w:pPr>
      <w:r>
        <w:rPr>
          <w:rFonts w:hint="default" w:ascii="Georgia" w:hAnsi="Georgia" w:cs="Georgia"/>
          <w:sz w:val="36"/>
          <w:szCs w:val="36"/>
        </w:rPr>
        <w:t>Future improvements may include implementing multilingual embeddings, semantic search techniques, deep learning-based translation, larger multilingual datasets, and voice search support. These improvements can increase retrieval accuracy and overall system performance.</w:t>
      </w:r>
    </w:p>
    <w:p w14:paraId="42EF303A">
      <w:pPr>
        <w:pStyle w:val="9"/>
        <w:keepNext w:val="0"/>
        <w:keepLines w:val="0"/>
        <w:widowControl/>
        <w:suppressLineNumbers w:val="0"/>
        <w:rPr>
          <w:rFonts w:hint="default" w:ascii="Georgia" w:hAnsi="Georgia" w:cs="Georgia"/>
          <w:sz w:val="36"/>
          <w:szCs w:val="36"/>
        </w:rPr>
      </w:pPr>
    </w:p>
    <w:p w14:paraId="208D755C">
      <w:pPr>
        <w:pStyle w:val="9"/>
        <w:keepNext w:val="0"/>
        <w:keepLines w:val="0"/>
        <w:widowControl/>
        <w:suppressLineNumbers w:val="0"/>
        <w:rPr>
          <w:rFonts w:hint="default" w:ascii="Georgia" w:hAnsi="Georgia" w:cs="Georgia"/>
          <w:sz w:val="36"/>
          <w:szCs w:val="36"/>
        </w:rPr>
      </w:pPr>
    </w:p>
    <w:p w14:paraId="2B6D5859">
      <w:pPr>
        <w:pStyle w:val="9"/>
        <w:keepNext w:val="0"/>
        <w:keepLines w:val="0"/>
        <w:widowControl/>
        <w:suppressLineNumbers w:val="0"/>
        <w:rPr>
          <w:rFonts w:hint="default" w:ascii="Georgia" w:hAnsi="Georgia" w:cs="Georgia"/>
          <w:sz w:val="36"/>
          <w:szCs w:val="36"/>
        </w:rPr>
      </w:pPr>
    </w:p>
    <w:p w14:paraId="6080C823">
      <w:pPr>
        <w:pStyle w:val="9"/>
        <w:keepNext w:val="0"/>
        <w:keepLines w:val="0"/>
        <w:widowControl/>
        <w:suppressLineNumbers w:val="0"/>
        <w:rPr>
          <w:rFonts w:hint="default" w:ascii="Georgia" w:hAnsi="Georgia" w:cs="Georgia"/>
          <w:sz w:val="36"/>
          <w:szCs w:val="36"/>
        </w:rPr>
      </w:pPr>
    </w:p>
    <w:p w14:paraId="2BF6BE9C">
      <w:pPr>
        <w:pStyle w:val="2"/>
        <w:keepNext w:val="0"/>
        <w:keepLines w:val="0"/>
        <w:widowControl/>
        <w:suppressLineNumbers w:val="0"/>
        <w:rPr>
          <w:rFonts w:hint="default" w:ascii="Georgia" w:hAnsi="Georgia" w:cs="Georgia"/>
          <w:sz w:val="36"/>
          <w:szCs w:val="36"/>
        </w:rPr>
      </w:pPr>
      <w:bookmarkStart w:id="175" w:name="_Toc31355"/>
      <w:bookmarkStart w:id="176" w:name="_Toc9029"/>
      <w:bookmarkStart w:id="177" w:name="_Toc485"/>
      <w:bookmarkStart w:id="178" w:name="_Toc15163"/>
    </w:p>
    <w:p w14:paraId="6874CF54">
      <w:pPr>
        <w:rPr>
          <w:rFonts w:hint="default"/>
        </w:rPr>
      </w:pPr>
    </w:p>
    <w:p w14:paraId="4E0A9446">
      <w:pPr>
        <w:pStyle w:val="2"/>
        <w:keepNext w:val="0"/>
        <w:keepLines w:val="0"/>
        <w:widowControl/>
        <w:suppressLineNumbers w:val="0"/>
        <w:rPr>
          <w:rFonts w:hint="default" w:ascii="Georgia" w:hAnsi="Georgia" w:cs="Georgia"/>
          <w:sz w:val="36"/>
          <w:szCs w:val="36"/>
        </w:rPr>
      </w:pPr>
      <w:bookmarkStart w:id="179" w:name="_Toc3407"/>
      <w:r>
        <w:rPr>
          <w:rFonts w:hint="default" w:ascii="Georgia" w:hAnsi="Georgia" w:cs="Georgia"/>
          <w:sz w:val="36"/>
          <w:szCs w:val="36"/>
        </w:rPr>
        <w:t>References</w:t>
      </w:r>
      <w:bookmarkEnd w:id="175"/>
      <w:bookmarkEnd w:id="176"/>
      <w:bookmarkEnd w:id="177"/>
      <w:bookmarkEnd w:id="178"/>
      <w:bookmarkEnd w:id="179"/>
    </w:p>
    <w:p w14:paraId="74602AE8">
      <w:pPr>
        <w:keepNext w:val="0"/>
        <w:keepLines w:val="0"/>
        <w:widowControl/>
        <w:numPr>
          <w:ilvl w:val="0"/>
          <w:numId w:val="11"/>
        </w:numPr>
        <w:suppressLineNumbers w:val="0"/>
        <w:spacing w:before="0" w:beforeAutospacing="1" w:after="0" w:afterAutospacing="1"/>
        <w:ind w:left="720" w:hanging="360"/>
        <w:rPr>
          <w:rFonts w:hint="default" w:ascii="Georgia" w:hAnsi="Georgia" w:cs="Georgia"/>
          <w:sz w:val="36"/>
          <w:szCs w:val="36"/>
        </w:rPr>
      </w:pPr>
      <w:r>
        <w:rPr>
          <w:rFonts w:hint="default" w:ascii="Georgia" w:hAnsi="Georgia" w:cs="Georgia"/>
          <w:sz w:val="36"/>
          <w:szCs w:val="36"/>
        </w:rPr>
        <w:t xml:space="preserve">Manning, C. D., Raghavan, P., &amp; Schütze, H. Introduction to Information Retrieval. </w:t>
      </w:r>
    </w:p>
    <w:p w14:paraId="309B65C7">
      <w:pPr>
        <w:keepNext w:val="0"/>
        <w:keepLines w:val="0"/>
        <w:widowControl/>
        <w:numPr>
          <w:ilvl w:val="0"/>
          <w:numId w:val="11"/>
        </w:numPr>
        <w:suppressLineNumbers w:val="0"/>
        <w:spacing w:before="0" w:beforeAutospacing="1" w:after="0" w:afterAutospacing="1"/>
        <w:ind w:left="720" w:hanging="360"/>
        <w:rPr>
          <w:rFonts w:hint="default" w:ascii="Georgia" w:hAnsi="Georgia" w:cs="Georgia"/>
          <w:sz w:val="36"/>
          <w:szCs w:val="36"/>
        </w:rPr>
      </w:pPr>
      <w:r>
        <w:rPr>
          <w:rFonts w:hint="default" w:ascii="Georgia" w:hAnsi="Georgia" w:cs="Georgia"/>
          <w:sz w:val="36"/>
          <w:szCs w:val="36"/>
        </w:rPr>
        <w:t xml:space="preserve">Jurafsky, D., &amp; Martin, J. H. Speech and Language Processing. </w:t>
      </w:r>
    </w:p>
    <w:p w14:paraId="242E9573">
      <w:pPr>
        <w:keepNext w:val="0"/>
        <w:keepLines w:val="0"/>
        <w:widowControl/>
        <w:numPr>
          <w:ilvl w:val="0"/>
          <w:numId w:val="11"/>
        </w:numPr>
        <w:suppressLineNumbers w:val="0"/>
        <w:spacing w:before="0" w:beforeAutospacing="1" w:after="0" w:afterAutospacing="1"/>
        <w:ind w:left="720" w:hanging="360"/>
        <w:rPr>
          <w:rFonts w:hint="default" w:ascii="Georgia" w:hAnsi="Georgia" w:cs="Georgia"/>
          <w:sz w:val="36"/>
          <w:szCs w:val="36"/>
        </w:rPr>
      </w:pPr>
      <w:r>
        <w:rPr>
          <w:rFonts w:hint="default" w:ascii="Georgia" w:hAnsi="Georgia" w:cs="Georgia"/>
          <w:sz w:val="36"/>
          <w:szCs w:val="36"/>
        </w:rPr>
        <w:t xml:space="preserve">NLTK Documentation. </w:t>
      </w:r>
    </w:p>
    <w:p w14:paraId="2074D31A">
      <w:pPr>
        <w:keepNext w:val="0"/>
        <w:keepLines w:val="0"/>
        <w:widowControl/>
        <w:numPr>
          <w:ilvl w:val="0"/>
          <w:numId w:val="11"/>
        </w:numPr>
        <w:suppressLineNumbers w:val="0"/>
        <w:spacing w:before="0" w:beforeAutospacing="1" w:after="0" w:afterAutospacing="1"/>
        <w:ind w:left="720" w:hanging="360"/>
        <w:rPr>
          <w:rFonts w:hint="default" w:ascii="Georgia" w:hAnsi="Georgia" w:cs="Georgia"/>
          <w:sz w:val="36"/>
          <w:szCs w:val="36"/>
        </w:rPr>
      </w:pPr>
      <w:r>
        <w:rPr>
          <w:rFonts w:hint="default" w:ascii="Georgia" w:hAnsi="Georgia" w:cs="Georgia"/>
          <w:sz w:val="36"/>
          <w:szCs w:val="36"/>
        </w:rPr>
        <w:t xml:space="preserve">Flask Documentation. </w:t>
      </w:r>
    </w:p>
    <w:p w14:paraId="7C09E4FF">
      <w:pPr>
        <w:keepNext w:val="0"/>
        <w:keepLines w:val="0"/>
        <w:widowControl/>
        <w:numPr>
          <w:ilvl w:val="0"/>
          <w:numId w:val="11"/>
        </w:numPr>
        <w:suppressLineNumbers w:val="0"/>
        <w:spacing w:before="0" w:beforeAutospacing="1" w:after="0" w:afterAutospacing="1"/>
        <w:ind w:left="720" w:hanging="360"/>
        <w:rPr>
          <w:rFonts w:hint="default" w:ascii="Georgia" w:hAnsi="Georgia" w:cs="Georgia"/>
          <w:sz w:val="36"/>
          <w:szCs w:val="36"/>
        </w:rPr>
      </w:pPr>
      <w:r>
        <w:rPr>
          <w:rFonts w:hint="default" w:ascii="Georgia" w:hAnsi="Georgia" w:cs="Georgia"/>
          <w:sz w:val="36"/>
          <w:szCs w:val="36"/>
        </w:rPr>
        <w:t>Scikit-learn Documentation.</w:t>
      </w:r>
    </w:p>
    <w:p w14:paraId="6BAF0BB5">
      <w:pPr>
        <w:rPr>
          <w:rFonts w:hint="default" w:ascii="Georgia" w:hAnsi="Georgia" w:cs="Georgia"/>
          <w:sz w:val="36"/>
          <w:szCs w:val="36"/>
        </w:rPr>
      </w:pPr>
    </w:p>
    <w:sectPr>
      <w:footerReference r:id="rId3" w:type="default"/>
      <w:pgSz w:w="11906" w:h="16838"/>
      <w:pgMar w:top="1440" w:right="1800" w:bottom="1440" w:left="1224" w:header="720" w:footer="720" w:gutter="0"/>
      <w:lnNumType w:countBy="0" w:restart="continuous"/>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Arial Black">
    <w:panose1 w:val="020B0A04020102020204"/>
    <w:charset w:val="00"/>
    <w:family w:val="auto"/>
    <w:pitch w:val="default"/>
    <w:sig w:usb0="A00002AF" w:usb1="400078FB" w:usb2="00000000" w:usb3="00000000" w:csb0="6000009F" w:csb1="DFD7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00A2CF">
    <w:pPr>
      <w:pStyle w:val="7"/>
    </w:pPr>
    <w:r>
      <w:rPr>
        <w:sz w:val="18"/>
      </w:rP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097" name="Text Box 2"/>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14:paraId="7FF46BD5">
                          <w:pPr>
                            <w:pStyle w:val="7"/>
                          </w:pPr>
                          <w:r>
                            <w:fldChar w:fldCharType="begin"/>
                          </w:r>
                          <w:r>
                            <w:instrText xml:space="preserve"> PAGE  \* MERGEFORMAT </w:instrText>
                          </w:r>
                          <w:r>
                            <w:fldChar w:fldCharType="separate"/>
                          </w:r>
                          <w:r>
                            <w:t>1</w:t>
                          </w:r>
                          <w:r>
                            <w:fldChar w:fldCharType="end"/>
                          </w:r>
                        </w:p>
                      </w:txbxContent>
                    </wps:txbx>
                    <wps:bodyPr vert="horz" wrap="none" lIns="0" tIns="0" rIns="0" bIns="0" anchor="t" upright="0">
                      <a:spAutoFit/>
                    </wps:bodyPr>
                  </wps:wsp>
                </a:graphicData>
              </a:graphic>
            </wp:anchor>
          </w:drawing>
        </mc:Choice>
        <mc:Fallback>
          <w:pict>
            <v:rect id="Text Box 2"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5dblS0AAAAAUBAAAPAAAAAAAAAAEAIAAAACIAAABkcnMvZG93bnJldi54bWxQSwEC&#10;FAAUAAAACACHTuJAaYJPIMMBAACdAwAADgAAAAAAAAABACAAAAAfAQAAZHJzL2Uyb0RvYy54bWxQ&#10;SwUGAAAAAAYABgBZAQAAVAUAAAAA&#10;">
              <v:fill on="f" focussize="0,0"/>
              <v:stroke on="f"/>
              <v:imagedata o:title=""/>
              <o:lock v:ext="edit" aspectratio="f"/>
              <v:textbox inset="0mm,0mm,0mm,0mm" style="mso-fit-shape-to-text:t;">
                <w:txbxContent>
                  <w:p w14:paraId="7FF46BD5">
                    <w:pPr>
                      <w:pStyle w:val="7"/>
                    </w:pPr>
                    <w:r>
                      <w:fldChar w:fldCharType="begin"/>
                    </w:r>
                    <w:r>
                      <w:instrText xml:space="preserve"> PAGE  \* MERGEFORMAT </w:instrText>
                    </w:r>
                    <w:r>
                      <w:fldChar w:fldCharType="separate"/>
                    </w:r>
                    <w:r>
                      <w:t>1</w:t>
                    </w:r>
                    <w:r>
                      <w:fldChar w:fldCharType="end"/>
                    </w:r>
                  </w:p>
                </w:txbxContent>
              </v:textbox>
            </v:rect>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00000001"/>
    <w:multiLevelType w:val="multilevel"/>
    <w:tmpl w:val="000000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0000002"/>
    <w:multiLevelType w:val="multilevel"/>
    <w:tmpl w:val="000000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00000003"/>
    <w:multiLevelType w:val="multilevel"/>
    <w:tmpl w:val="0000000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0000004"/>
    <w:multiLevelType w:val="multilevel"/>
    <w:tmpl w:val="000000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00000005"/>
    <w:multiLevelType w:val="multilevel"/>
    <w:tmpl w:val="0000000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00000006"/>
    <w:multiLevelType w:val="multilevel"/>
    <w:tmpl w:val="000000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00000007"/>
    <w:multiLevelType w:val="multilevel"/>
    <w:tmpl w:val="000000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00000008"/>
    <w:multiLevelType w:val="multilevel"/>
    <w:tmpl w:val="000000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00000009"/>
    <w:multiLevelType w:val="multilevel"/>
    <w:tmpl w:val="0000000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0000000A"/>
    <w:multiLevelType w:val="multilevel"/>
    <w:tmpl w:val="0000000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9"/>
  </w:num>
  <w:num w:numId="2">
    <w:abstractNumId w:val="3"/>
  </w:num>
  <w:num w:numId="3">
    <w:abstractNumId w:val="0"/>
  </w:num>
  <w:num w:numId="4">
    <w:abstractNumId w:val="4"/>
  </w:num>
  <w:num w:numId="5">
    <w:abstractNumId w:val="7"/>
  </w:num>
  <w:num w:numId="6">
    <w:abstractNumId w:val="1"/>
  </w:num>
  <w:num w:numId="7">
    <w:abstractNumId w:val="2"/>
  </w:num>
  <w:num w:numId="8">
    <w:abstractNumId w:val="8"/>
  </w:num>
  <w:num w:numId="9">
    <w:abstractNumId w:val="6"/>
  </w:num>
  <w:num w:numId="10">
    <w:abstractNumId w:val="5"/>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CC471F"/>
    <w:rsid w:val="0BDD4AFF"/>
    <w:rsid w:val="3A1C16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等线" w:cs="SimSun"/>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rPr>
  </w:style>
  <w:style w:type="paragraph" w:styleId="3">
    <w:name w:val="heading 2"/>
    <w:next w:val="1"/>
    <w:qFormat/>
    <w:uiPriority w:val="0"/>
    <w:pPr>
      <w:spacing w:before="0" w:beforeAutospacing="1" w:after="0" w:afterAutospacing="1"/>
      <w:jc w:val="left"/>
    </w:pPr>
    <w:rPr>
      <w:rFonts w:hint="eastAsia" w:ascii="SimSun" w:hAnsi="SimSun" w:eastAsia="SimSun" w:cs="SimSun"/>
      <w:b/>
      <w:bCs/>
      <w:kern w:val="0"/>
      <w:sz w:val="36"/>
      <w:szCs w:val="36"/>
      <w:lang w:val="en-US" w:eastAsia="zh-CN"/>
    </w:rPr>
  </w:style>
  <w:style w:type="paragraph" w:styleId="4">
    <w:name w:val="heading 3"/>
    <w:next w:val="1"/>
    <w:qFormat/>
    <w:uiPriority w:val="0"/>
    <w:pPr>
      <w:spacing w:before="0" w:beforeAutospacing="1" w:after="0" w:afterAutospacing="1"/>
      <w:jc w:val="left"/>
    </w:pPr>
    <w:rPr>
      <w:rFonts w:hint="eastAsia" w:ascii="SimSun" w:hAnsi="SimSun" w:eastAsia="SimSun" w:cs="SimSun"/>
      <w:b/>
      <w:bCs/>
      <w:kern w:val="0"/>
      <w:sz w:val="27"/>
      <w:szCs w:val="27"/>
      <w:lang w:val="en-US" w:eastAsia="zh-CN"/>
    </w:rPr>
  </w:style>
  <w:style w:type="character" w:default="1" w:styleId="5">
    <w:name w:val="Default Paragraph Font"/>
    <w:qFormat/>
    <w:uiPriority w:val="0"/>
  </w:style>
  <w:style w:type="table" w:default="1" w:styleId="6">
    <w:name w:val="Normal Table"/>
    <w:qFormat/>
    <w:uiPriority w:val="0"/>
    <w:tblPr>
      <w:tblCellMar>
        <w:top w:w="0" w:type="dxa"/>
        <w:left w:w="108" w:type="dxa"/>
        <w:bottom w:w="0" w:type="dxa"/>
        <w:right w:w="108" w:type="dxa"/>
      </w:tblCellMar>
    </w:tbl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rPr>
  </w:style>
  <w:style w:type="paragraph" w:styleId="10">
    <w:name w:val="toc 1"/>
    <w:basedOn w:val="1"/>
    <w:next w:val="1"/>
    <w:uiPriority w:val="0"/>
  </w:style>
  <w:style w:type="paragraph" w:styleId="11">
    <w:name w:val="toc 2"/>
    <w:basedOn w:val="1"/>
    <w:next w:val="1"/>
    <w:uiPriority w:val="0"/>
    <w:pPr>
      <w:ind w:left="420" w:leftChars="200"/>
    </w:pPr>
  </w:style>
  <w:style w:type="paragraph" w:styleId="12">
    <w:name w:val="toc 3"/>
    <w:basedOn w:val="1"/>
    <w:next w:val="1"/>
    <w:uiPriority w:val="0"/>
    <w:pPr>
      <w:ind w:left="840" w:leftChars="4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2917</Words>
  <Characters>18930</Characters>
  <Paragraphs>311</Paragraphs>
  <TotalTime>3</TotalTime>
  <ScaleCrop>false</ScaleCrop>
  <LinksUpToDate>false</LinksUpToDate>
  <CharactersWithSpaces>21786</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2026-05-19T07:07:00Z</dcterms:created>
  <dc:creator>kirub</dc:creator>
  <cp:lastModifiedBy>kirub</cp:lastModifiedBy>
  <dcterms:modified xsi:type="dcterms:W3CDTF">2026-05-26T08:49:58Z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0B1BF110FAFC4B259401D80F73F801B2_13</vt:lpwstr>
  </property>
</Properties>
</file>